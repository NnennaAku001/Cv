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documenttopsection"/>
        <w:tblW w:w="0" w:type="auto"/>
        <w:tblCellSpacing w:w="0" w:type="dxa"/>
        <w:shd w:val="clear" w:color="auto" w:fill="373D48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80"/>
        <w:gridCol w:w="10946"/>
        <w:gridCol w:w="480"/>
      </w:tblGrid>
      <w:tr w:rsidR="00C85307" w14:paraId="20263AF5" w14:textId="77777777">
        <w:trPr>
          <w:tblCellSpacing w:w="0" w:type="dxa"/>
        </w:trPr>
        <w:tc>
          <w:tcPr>
            <w:tcW w:w="480" w:type="dxa"/>
            <w:shd w:val="clear" w:color="auto" w:fill="373D48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667DBDB8" w14:textId="77777777" w:rsidR="00C85307" w:rsidRDefault="00C85307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0946" w:type="dxa"/>
            <w:shd w:val="clear" w:color="auto" w:fill="373D48"/>
            <w:tcMar>
              <w:top w:w="480" w:type="dxa"/>
              <w:left w:w="0" w:type="dxa"/>
              <w:bottom w:w="300" w:type="dxa"/>
              <w:right w:w="100" w:type="dxa"/>
            </w:tcMar>
            <w:hideMark/>
          </w:tcPr>
          <w:p w14:paraId="00E4232D" w14:textId="77777777" w:rsidR="00C85307" w:rsidRDefault="00000000">
            <w:pPr>
              <w:pStyle w:val="divdocumentdivname"/>
              <w:spacing w:line="820" w:lineRule="atLeast"/>
              <w:ind w:right="100"/>
              <w:rPr>
                <w:rStyle w:val="documentleft-box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  <w:shd w:val="clear" w:color="auto" w:fill="auto"/>
              </w:rPr>
            </w:pPr>
            <w:r>
              <w:rPr>
                <w:rStyle w:val="documentnamefName"/>
                <w:rFonts w:ascii="Century Gothic" w:eastAsia="Century Gothic" w:hAnsi="Century Gothic" w:cs="Century Gothic"/>
                <w:color w:val="FFFFFF"/>
                <w:spacing w:val="10"/>
                <w:sz w:val="72"/>
                <w:szCs w:val="72"/>
              </w:rPr>
              <w:t>Nnenna Deborah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 xml:space="preserve">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>Nwaenyi</w:t>
            </w:r>
            <w:proofErr w:type="spellEnd"/>
          </w:p>
          <w:p w14:paraId="4B2614F8" w14:textId="77777777" w:rsidR="00C85307" w:rsidRDefault="00000000">
            <w:pPr>
              <w:pStyle w:val="documentresumeTitle"/>
              <w:ind w:right="100"/>
              <w:rPr>
                <w:rStyle w:val="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ocumentleft-box"/>
                <w:rFonts w:ascii="Century Gothic" w:eastAsia="Century Gothic" w:hAnsi="Century Gothic" w:cs="Century Gothic"/>
                <w:shd w:val="clear" w:color="auto" w:fill="auto"/>
              </w:rPr>
              <w:t>Web Developer/Product Manager/Data Analytics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473"/>
              <w:gridCol w:w="5473"/>
            </w:tblGrid>
            <w:tr w:rsidR="00C85307" w14:paraId="6AFD4360" w14:textId="77777777">
              <w:trPr>
                <w:tblCellSpacing w:w="0" w:type="dxa"/>
              </w:trPr>
              <w:tc>
                <w:tcPr>
                  <w:tcW w:w="5473" w:type="dxa"/>
                  <w:tcMar>
                    <w:top w:w="300" w:type="dxa"/>
                    <w:left w:w="0" w:type="dxa"/>
                    <w:bottom w:w="0" w:type="dxa"/>
                    <w:right w:w="60" w:type="dxa"/>
                  </w:tcMar>
                  <w:hideMark/>
                </w:tcPr>
                <w:p w14:paraId="0EFF3A9A" w14:textId="77777777" w:rsidR="00C85307" w:rsidRDefault="00000000">
                  <w:pPr>
                    <w:pStyle w:val="divdocumentdivaddressdivParagraph"/>
                    <w:spacing w:line="100" w:lineRule="atLeast"/>
                    <w:ind w:right="2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</w:rPr>
                    <w:t> </w:t>
                  </w:r>
                </w:p>
                <w:p w14:paraId="7077CFFA" w14:textId="77777777" w:rsidR="00C85307" w:rsidRDefault="00000000">
                  <w:pPr>
                    <w:pStyle w:val="divdocumentdivaddressdivParagraph"/>
                    <w:spacing w:line="420" w:lineRule="atLeast"/>
                    <w:ind w:right="2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Address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Lagos, Nigeria</w:t>
                  </w:r>
                </w:p>
                <w:p w14:paraId="3F72A634" w14:textId="77777777" w:rsidR="00C85307" w:rsidRDefault="00000000">
                  <w:pPr>
                    <w:pStyle w:val="divdocumentdivaddressdivParagraph"/>
                    <w:spacing w:line="420" w:lineRule="atLeast"/>
                    <w:ind w:right="2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Phone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08074972872</w:t>
                  </w:r>
                </w:p>
                <w:p w14:paraId="2C5EE073" w14:textId="77777777" w:rsidR="00C85307" w:rsidRDefault="00000000">
                  <w:pPr>
                    <w:pStyle w:val="divdocumentdivaddressdivParagraph"/>
                    <w:spacing w:line="420" w:lineRule="atLeast"/>
                    <w:ind w:right="2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E-mail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Nwenyinnenna92@gmail.com</w:t>
                  </w:r>
                </w:p>
              </w:tc>
              <w:tc>
                <w:tcPr>
                  <w:tcW w:w="5473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ED56129" w14:textId="77777777" w:rsidR="00C85307" w:rsidRDefault="00000000">
                  <w:pPr>
                    <w:pStyle w:val="divdocumentdivaddressdivParagraph"/>
                    <w:spacing w:line="100" w:lineRule="atLeast"/>
                    <w:ind w:right="22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</w:rPr>
                    <w:t> </w:t>
                  </w:r>
                </w:p>
              </w:tc>
            </w:tr>
          </w:tbl>
          <w:p w14:paraId="110E9FC8" w14:textId="77777777" w:rsidR="00C85307" w:rsidRDefault="00C85307">
            <w:pPr>
              <w:pStyle w:val="documentleft-boxParagraph"/>
              <w:pBdr>
                <w:top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20" w:lineRule="atLeast"/>
              <w:ind w:right="100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480" w:type="dxa"/>
            <w:shd w:val="clear" w:color="auto" w:fill="373D48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9147054" w14:textId="77777777" w:rsidR="00C85307" w:rsidRDefault="00C85307">
            <w:pPr>
              <w:pStyle w:val="documentleft-boxParagraph"/>
              <w:pBdr>
                <w:top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20" w:lineRule="atLeast"/>
              <w:ind w:right="100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</w:tr>
    </w:tbl>
    <w:p w14:paraId="75B086F7" w14:textId="77777777" w:rsidR="00C85307" w:rsidRDefault="00C85307">
      <w:pPr>
        <w:rPr>
          <w:vanish/>
        </w:rPr>
      </w:pPr>
    </w:p>
    <w:p w14:paraId="1036BA41" w14:textId="77777777" w:rsidR="00C85307" w:rsidRDefault="00C85307">
      <w:pPr>
        <w:spacing w:line="100" w:lineRule="exact"/>
      </w:pPr>
    </w:p>
    <w:tbl>
      <w:tblPr>
        <w:tblStyle w:val="documentbodyContainer"/>
        <w:tblW w:w="0" w:type="auto"/>
        <w:tblCellSpacing w:w="0" w:type="dxa"/>
        <w:tblLayout w:type="fixed"/>
        <w:tblCellMar>
          <w:top w:w="1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906"/>
      </w:tblGrid>
      <w:tr w:rsidR="00C85307" w14:paraId="0D3AA175" w14:textId="77777777">
        <w:trPr>
          <w:tblCellSpacing w:w="0" w:type="dxa"/>
        </w:trPr>
        <w:tc>
          <w:tcPr>
            <w:tcW w:w="11906" w:type="dxa"/>
            <w:tcMar>
              <w:top w:w="400" w:type="dxa"/>
              <w:left w:w="0" w:type="dxa"/>
              <w:bottom w:w="400" w:type="dxa"/>
              <w:right w:w="0" w:type="dxa"/>
            </w:tcMar>
            <w:hideMark/>
          </w:tcPr>
          <w:p w14:paraId="1E94014B" w14:textId="61BE0191" w:rsidR="00C85307" w:rsidRDefault="00000000">
            <w:pPr>
              <w:pStyle w:val="p"/>
              <w:spacing w:line="320" w:lineRule="atLeast"/>
              <w:ind w:left="720" w:right="480"/>
              <w:rPr>
                <w:rStyle w:val="container-2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container-2"/>
                <w:rFonts w:ascii="Century Gothic" w:eastAsia="Century Gothic" w:hAnsi="Century Gothic" w:cs="Century Gothic"/>
                <w:sz w:val="22"/>
                <w:szCs w:val="22"/>
              </w:rPr>
              <w:t>To seek and maintain full-time position that offers professional challenges utilizing interpersonal skills, excellent time management and problem-solving skills. Organized and dependable candidate successful at managing multiple priorities with a positive attitude. Hardworking and passionate job seeker with strong organizational skills eager to secure entry-level in Product management position</w:t>
            </w:r>
            <w:r w:rsidR="00261548">
              <w:rPr>
                <w:rStyle w:val="container-2"/>
                <w:rFonts w:ascii="Century Gothic" w:eastAsia="Century Gothic" w:hAnsi="Century Gothic" w:cs="Century Gothic"/>
                <w:sz w:val="22"/>
                <w:szCs w:val="22"/>
              </w:rPr>
              <w:t xml:space="preserve"> and Web developing internship. </w:t>
            </w:r>
            <w:r>
              <w:rPr>
                <w:rStyle w:val="container-2"/>
                <w:rFonts w:ascii="Century Gothic" w:eastAsia="Century Gothic" w:hAnsi="Century Gothic" w:cs="Century Gothic"/>
                <w:sz w:val="22"/>
                <w:szCs w:val="22"/>
              </w:rPr>
              <w:t>Ready to help team achieve company goals.</w:t>
            </w:r>
          </w:p>
          <w:p w14:paraId="2F025E22" w14:textId="77777777" w:rsidR="00C85307" w:rsidRDefault="00000000">
            <w:pPr>
              <w:pStyle w:val="section-gap-div"/>
              <w:ind w:left="720" w:right="480"/>
              <w:rPr>
                <w:rStyle w:val="container-2"/>
                <w:rFonts w:ascii="Century Gothic" w:eastAsia="Century Gothic" w:hAnsi="Century Gothic" w:cs="Century Gothic"/>
              </w:rPr>
            </w:pPr>
            <w:r>
              <w:rPr>
                <w:rStyle w:val="container-2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C85307" w14:paraId="6907FDE6" w14:textId="77777777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E2078F" w14:textId="77777777" w:rsidR="00C85307" w:rsidRDefault="00C85307">
                  <w:pPr>
                    <w:pStyle w:val="documentleftmargincellParagraph"/>
                    <w:spacing w:line="320" w:lineRule="atLeast"/>
                    <w:rPr>
                      <w:rStyle w:val="document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6248BE2E" w14:textId="77777777" w:rsidR="00C85307" w:rsidRDefault="00000000">
                  <w:pPr>
                    <w:pStyle w:val="documentsectionSECTIONSUMMsectionheading"/>
                    <w:pBdr>
                      <w:left w:val="none" w:sz="0" w:space="25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73D48"/>
                      <w:sz w:val="22"/>
                      <w:szCs w:val="22"/>
                    </w:rPr>
                    <w:drawing>
                      <wp:anchor distT="0" distB="0" distL="114300" distR="114300" simplePos="0" relativeHeight="251658240" behindDoc="0" locked="0" layoutInCell="1" allowOverlap="1" wp14:anchorId="3AAA7FD1" wp14:editId="39F6440D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-88900</wp:posOffset>
                        </wp:positionV>
                        <wp:extent cx="431888" cy="432134"/>
                        <wp:effectExtent l="0" t="0" r="0" b="0"/>
                        <wp:wrapNone/>
                        <wp:docPr id="100002" name="Picture 10000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  <w:t>Skills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3A105124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BB4E49F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59264" behindDoc="0" locked="0" layoutInCell="1" allowOverlap="1" wp14:anchorId="379D795F" wp14:editId="2F45F267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04" name="Picture 10000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5B36F8C" w14:textId="300D1A81" w:rsidR="00C85307" w:rsidRDefault="00831591">
                        <w:pPr>
                          <w:tabs>
                            <w:tab w:val="right" w:pos="9650"/>
                          </w:tabs>
                          <w:spacing w:line="320" w:lineRule="atLeast"/>
                          <w:rPr>
                            <w:rStyle w:val="ratingTextpnth-last-child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ratingTextpnth-last-child1"/>
                            <w:rFonts w:eastAsia="Century Gothic"/>
                          </w:rPr>
                          <w:t>HTML/CSS</w:t>
                        </w:r>
                        <w:r w:rsidR="00000000">
                          <w:rPr>
                            <w:rStyle w:val="documentratingRec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ab/>
                        </w:r>
                        <w:r w:rsidR="00000000">
                          <w:rPr>
                            <w:rStyle w:val="documentratingRect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2971186F" wp14:editId="72C32AF2">
                              <wp:extent cx="875841" cy="152923"/>
                              <wp:effectExtent l="0" t="0" r="0" b="0"/>
                              <wp:docPr id="100006" name="Picture 10000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75841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FCB01C9" w14:textId="77777777" w:rsidR="00C85307" w:rsidRDefault="00000000">
                        <w:pPr>
                          <w:pStyle w:val="documenttxtright"/>
                          <w:pBdr>
                            <w:right w:val="none" w:sz="0" w:space="4" w:color="auto"/>
                          </w:pBdr>
                          <w:ind w:right="80"/>
                          <w:jc w:val="righ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txtright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Excellent</w:t>
                        </w:r>
                      </w:p>
                    </w:tc>
                  </w:tr>
                </w:tbl>
                <w:p w14:paraId="1F0592BE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03E68A94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3DB537F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0288" behindDoc="0" locked="0" layoutInCell="1" allowOverlap="1" wp14:anchorId="445370D6" wp14:editId="501CA360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08" name="Picture 10000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01F0C21" w14:textId="3EB41FF9" w:rsidR="00C85307" w:rsidRDefault="00831591">
                        <w:pPr>
                          <w:tabs>
                            <w:tab w:val="right" w:pos="9650"/>
                          </w:tabs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ratingTextpnth-last-child1"/>
                            <w:rFonts w:eastAsia="Century Gothic"/>
                          </w:rPr>
                          <w:t>Analytical Skill</w:t>
                        </w:r>
                        <w:r w:rsidR="00000000">
                          <w:rPr>
                            <w:rStyle w:val="documentratingRec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ab/>
                        </w:r>
                        <w:r w:rsidR="00000000">
                          <w:rPr>
                            <w:rStyle w:val="documentratingRect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75B46759" wp14:editId="24EDBA7E">
                              <wp:extent cx="875841" cy="152923"/>
                              <wp:effectExtent l="0" t="0" r="0" b="0"/>
                              <wp:docPr id="100010" name="Picture 1000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75841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220EB10" w14:textId="77777777" w:rsidR="00C85307" w:rsidRDefault="00000000">
                        <w:pPr>
                          <w:pStyle w:val="documenttxtright"/>
                          <w:pBdr>
                            <w:right w:val="none" w:sz="0" w:space="4" w:color="auto"/>
                          </w:pBdr>
                          <w:ind w:right="80"/>
                          <w:jc w:val="righ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txtright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Very Good</w:t>
                        </w:r>
                      </w:p>
                    </w:tc>
                  </w:tr>
                </w:tbl>
                <w:p w14:paraId="3E5EEF63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4074F59B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B127577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1312" behindDoc="0" locked="0" layoutInCell="1" allowOverlap="1" wp14:anchorId="4F1842AC" wp14:editId="70C2A496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12" name="Picture 1000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E314186" w14:textId="14ACEA1C" w:rsidR="00C85307" w:rsidRDefault="00831591">
                        <w:pPr>
                          <w:tabs>
                            <w:tab w:val="right" w:pos="9650"/>
                          </w:tabs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ratingTextpnth-last-child1"/>
                            <w:rFonts w:eastAsia="Century Gothic"/>
                          </w:rPr>
                          <w:t>Interpersonal Skills</w:t>
                        </w:r>
                        <w:r w:rsidR="00000000">
                          <w:rPr>
                            <w:rStyle w:val="documentratingRec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ab/>
                        </w:r>
                        <w:r w:rsidR="00000000">
                          <w:rPr>
                            <w:rStyle w:val="documentratingRect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7631021B" wp14:editId="512AAA23">
                              <wp:extent cx="875841" cy="152923"/>
                              <wp:effectExtent l="0" t="0" r="0" b="0"/>
                              <wp:docPr id="100014" name="Picture 1000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75841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2ABB613" w14:textId="77777777" w:rsidR="00C85307" w:rsidRDefault="00000000">
                        <w:pPr>
                          <w:pStyle w:val="documenttxtright"/>
                          <w:pBdr>
                            <w:right w:val="none" w:sz="0" w:space="4" w:color="auto"/>
                          </w:pBdr>
                          <w:ind w:right="80"/>
                          <w:jc w:val="righ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txtright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Very Good</w:t>
                        </w:r>
                      </w:p>
                    </w:tc>
                  </w:tr>
                </w:tbl>
                <w:p w14:paraId="61FF1B24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1D1A2A3E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2C11A22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2336" behindDoc="0" locked="0" layoutInCell="1" allowOverlap="1" wp14:anchorId="6CCDE2F2" wp14:editId="31883CC6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16" name="Picture 10001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5144CF7" w14:textId="3195445C" w:rsidR="00C85307" w:rsidRDefault="00831591">
                        <w:pPr>
                          <w:tabs>
                            <w:tab w:val="right" w:pos="9650"/>
                          </w:tabs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ratingTextpnth-last-child1"/>
                            <w:rFonts w:eastAsia="Century Gothic"/>
                          </w:rPr>
                          <w:t>Backend-end Basic</w:t>
                        </w:r>
                        <w:r w:rsidR="00000000">
                          <w:rPr>
                            <w:rStyle w:val="documentratingRec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ab/>
                        </w:r>
                        <w:r w:rsidR="00000000">
                          <w:rPr>
                            <w:rStyle w:val="documentratingRect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52905045" wp14:editId="056446D4">
                              <wp:extent cx="875841" cy="152923"/>
                              <wp:effectExtent l="0" t="0" r="0" b="0"/>
                              <wp:docPr id="100018" name="Picture 10001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75841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6D96590" w14:textId="77777777" w:rsidR="00C85307" w:rsidRDefault="00000000">
                        <w:pPr>
                          <w:pStyle w:val="documenttxtright"/>
                          <w:pBdr>
                            <w:right w:val="none" w:sz="0" w:space="4" w:color="auto"/>
                          </w:pBdr>
                          <w:ind w:right="80"/>
                          <w:jc w:val="righ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txtright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Very Good</w:t>
                        </w:r>
                      </w:p>
                    </w:tc>
                  </w:tr>
                </w:tbl>
                <w:p w14:paraId="0FD359B4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6C0C1E43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A250550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3360" behindDoc="0" locked="0" layoutInCell="1" allowOverlap="1" wp14:anchorId="72FDEBBC" wp14:editId="12497865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20" name="Picture 10002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949AD5F" w14:textId="2C49E7F8" w:rsidR="00C85307" w:rsidRDefault="00831591">
                        <w:pPr>
                          <w:tabs>
                            <w:tab w:val="right" w:pos="9650"/>
                          </w:tabs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ratingTextpnth-last-child1"/>
                            <w:rFonts w:eastAsia="Century Gothic"/>
                          </w:rPr>
                          <w:t>Customer relationship management</w:t>
                        </w:r>
                        <w:r w:rsidR="00000000">
                          <w:rPr>
                            <w:rStyle w:val="documentratingRec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ab/>
                        </w:r>
                        <w:r w:rsidR="00000000">
                          <w:rPr>
                            <w:rStyle w:val="documentratingRect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279C8027" wp14:editId="39ED1A41">
                              <wp:extent cx="875841" cy="152923"/>
                              <wp:effectExtent l="0" t="0" r="0" b="0"/>
                              <wp:docPr id="100022" name="Picture 10002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75841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A8CF126" w14:textId="77777777" w:rsidR="00C85307" w:rsidRDefault="00000000">
                        <w:pPr>
                          <w:pStyle w:val="documenttxtright"/>
                          <w:pBdr>
                            <w:right w:val="none" w:sz="0" w:space="4" w:color="auto"/>
                          </w:pBdr>
                          <w:ind w:right="80"/>
                          <w:jc w:val="righ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txtright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Excellent</w:t>
                        </w:r>
                      </w:p>
                    </w:tc>
                  </w:tr>
                </w:tbl>
                <w:p w14:paraId="27F1D9EA" w14:textId="77777777" w:rsidR="00C85307" w:rsidRDefault="00C85307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441BD4E" w14:textId="77777777" w:rsidR="00C85307" w:rsidRDefault="00000000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72A452F8" w14:textId="77777777" w:rsidR="00C85307" w:rsidRDefault="00C85307">
            <w:pPr>
              <w:rPr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C85307" w14:paraId="470914A2" w14:textId="77777777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0FDBF2" w14:textId="77777777" w:rsidR="00C85307" w:rsidRDefault="00C85307">
                  <w:pPr>
                    <w:rPr>
                      <w:rStyle w:val="container-2"/>
                      <w:rFonts w:ascii="Century Gothic" w:eastAsia="Century Gothic" w:hAnsi="Century Gothic" w:cs="Century Gothic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6C75A376" w14:textId="77777777" w:rsidR="00C85307" w:rsidRDefault="00000000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73D48"/>
                      <w:sz w:val="22"/>
                      <w:szCs w:val="22"/>
                    </w:rPr>
                    <w:drawing>
                      <wp:anchor distT="0" distB="0" distL="114300" distR="114300" simplePos="0" relativeHeight="251664384" behindDoc="0" locked="0" layoutInCell="1" allowOverlap="1" wp14:anchorId="58151165" wp14:editId="3B492B1B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88" cy="432134"/>
                        <wp:effectExtent l="0" t="0" r="0" b="0"/>
                        <wp:wrapNone/>
                        <wp:docPr id="100024" name="Picture 10002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  <w:t>Work History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C85307" w14:paraId="00AF4195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80CC9D2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DA7631E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5408" behindDoc="0" locked="0" layoutInCell="1" allowOverlap="1" wp14:anchorId="0107755E" wp14:editId="162E405D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26" name="Picture 10002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>Apr 2018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9924A0B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title"/>
                            <w:rFonts w:ascii="Century Gothic" w:eastAsia="Century Gothic" w:hAnsi="Century Gothic" w:cs="Century Gothic"/>
                            <w:b/>
                            <w:bCs/>
                          </w:rPr>
                          <w:t>Online Sales Representative</w:t>
                        </w:r>
                        <w:r>
                          <w:rPr>
                            <w:rStyle w:val="singlecolumnspanpaddedlinenth-child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3C2F6129" w14:textId="77777777" w:rsidR="00C85307" w:rsidRDefault="00000000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  <w:t>Patricia Technologies, Lagos, Nigeria</w:t>
                        </w:r>
                      </w:p>
                    </w:tc>
                  </w:tr>
                </w:tbl>
                <w:p w14:paraId="5E73A2E1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C85307" w14:paraId="07E516C4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53C82F6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D78C18D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6432" behindDoc="0" locked="0" layoutInCell="1" allowOverlap="1" wp14:anchorId="0767DF85" wp14:editId="36F6A4FB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28" name="Picture 1000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>Nov 2019 - Apr 2022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CA6222E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title"/>
                            <w:rFonts w:ascii="Century Gothic" w:eastAsia="Century Gothic" w:hAnsi="Century Gothic" w:cs="Century Gothic"/>
                            <w:b/>
                            <w:bCs/>
                          </w:rPr>
                          <w:t>Inventory Manager</w:t>
                        </w:r>
                        <w:r>
                          <w:rPr>
                            <w:rStyle w:val="singlecolumnspanpaddedlinenth-child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7C79FE06" w14:textId="77777777" w:rsidR="00C85307" w:rsidRDefault="00000000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  <w:t>RooomXIX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  <w:t xml:space="preserve"> Inc., Lagos, Nigeria</w:t>
                        </w:r>
                      </w:p>
                      <w:p w14:paraId="6F1318AC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Labeled, organized and located inventory items in staging areas or on shelves according to quantity, size or type of material.</w:t>
                        </w:r>
                      </w:p>
                      <w:p w14:paraId="4AA67F49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Collaborated with purchasing and production to maintain levels of quality and on-hand inventory.</w:t>
                        </w:r>
                      </w:p>
                      <w:p w14:paraId="706DF6A6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Developed criteria, application instructions, procedural manuals and contracts for federal and state public transportation programs.</w:t>
                        </w:r>
                      </w:p>
                      <w:p w14:paraId="459C240F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Trained new staff on job duties, company policies and safety procedures for rapid onboarding.</w:t>
                        </w:r>
                      </w:p>
                      <w:p w14:paraId="122020B4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lastRenderedPageBreak/>
                          <w:t>Conducted research to address shipping errors and packaging mistakes.</w:t>
                        </w:r>
                      </w:p>
                      <w:p w14:paraId="75935747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Maintained established levels of goods based on sales forecasts and demand to fulfill orders on time.</w:t>
                        </w:r>
                      </w:p>
                      <w:p w14:paraId="30884058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Handled day-to-day shipping and receiving overseeing more than a hundred packages per day.</w:t>
                        </w:r>
                      </w:p>
                      <w:p w14:paraId="76194C0D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Utilized spreadsheet to prepare and maintain records and reports of inventories, price lists, shortages, shipments and expenditures.</w:t>
                        </w:r>
                      </w:p>
                      <w:p w14:paraId="438797FE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Recorded information, shortages and discrepancies to keep records current and accurate.</w:t>
                        </w:r>
                      </w:p>
                      <w:p w14:paraId="43DEBC1F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Strengthened inventory processes to balance supply needs with budget and space limitations.</w:t>
                        </w:r>
                      </w:p>
                      <w:p w14:paraId="52E3CABA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Promoted brand at industry events and through ongoing networking efforts.</w:t>
                        </w:r>
                      </w:p>
                    </w:tc>
                  </w:tr>
                </w:tbl>
                <w:p w14:paraId="7AA724D5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C85307" w14:paraId="522C9251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93CF217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2206028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7456" behindDoc="0" locked="0" layoutInCell="1" allowOverlap="1" wp14:anchorId="2F240119" wp14:editId="134AD807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30" name="Picture 10003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>May 2018 - Nov 2019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F15A57E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title"/>
                            <w:rFonts w:ascii="Century Gothic" w:eastAsia="Century Gothic" w:hAnsi="Century Gothic" w:cs="Century Gothic"/>
                            <w:b/>
                            <w:bCs/>
                          </w:rPr>
                          <w:t>Customer Service Representative</w:t>
                        </w:r>
                        <w:r>
                          <w:rPr>
                            <w:rStyle w:val="singlecolumnspanpaddedlinenth-child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1C7A86C7" w14:textId="77777777" w:rsidR="00C85307" w:rsidRDefault="00000000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  <w:t>Patricia Technologies, Lagos, Nigeria</w:t>
                        </w:r>
                      </w:p>
                      <w:p w14:paraId="23913605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Provided primary customer support to internal and external customers.</w:t>
                        </w:r>
                      </w:p>
                      <w:p w14:paraId="14D21A5D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Maintained customer satisfaction with forward-thinking strategies focused on addressing customer needs and resolving concerns.</w:t>
                        </w:r>
                      </w:p>
                      <w:p w14:paraId="5B4A0C45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Recommended products to customers, thoroughly explaining details.</w:t>
                        </w:r>
                      </w:p>
                      <w:p w14:paraId="42C58C88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Clarified customer issues and determined root cause of problems to resolve product or service complaints.</w:t>
                        </w:r>
                      </w:p>
                      <w:p w14:paraId="2FAD129A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Answered customer telephone calls promptly to avoid on-hold wait times.</w:t>
                        </w:r>
                      </w:p>
                      <w:p w14:paraId="1DAF6594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Processed customer adjustments to maintain financial accounts.</w:t>
                        </w:r>
                      </w:p>
                      <w:p w14:paraId="6CD8AB1D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Offered advice and assistance to customers, paying attention to special needs or wants.</w:t>
                        </w:r>
                      </w:p>
                      <w:p w14:paraId="4F297B42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Used company troubleshooting resolution tree to evaluate technical problems and find appropriate solutions.</w:t>
                        </w:r>
                      </w:p>
                      <w:p w14:paraId="056A7968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Answered product and service questions, suggesting other offerings to attract potential customers.</w:t>
                        </w:r>
                      </w:p>
                      <w:p w14:paraId="60C049DF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Delivered prompt service to prioritize customer needs.</w:t>
                        </w:r>
                      </w:p>
                      <w:p w14:paraId="4BDEC79A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Followed up with customers about resolved issues to maintain high standards of customer service.</w:t>
                        </w:r>
                      </w:p>
                      <w:p w14:paraId="3C9C45BF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300" w:hanging="261"/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Provided excellent customer care by responding to requests, assisting with product selection and handling ordering functions.</w:t>
                        </w:r>
                      </w:p>
                    </w:tc>
                  </w:tr>
                </w:tbl>
                <w:p w14:paraId="12F616C7" w14:textId="77777777" w:rsidR="00C85307" w:rsidRDefault="00C85307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D4929C" w14:textId="77777777" w:rsidR="00C85307" w:rsidRDefault="00000000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  <w:lastRenderedPageBreak/>
                    <w:t> </w:t>
                  </w:r>
                </w:p>
              </w:tc>
            </w:tr>
          </w:tbl>
          <w:p w14:paraId="426959E7" w14:textId="77777777" w:rsidR="00C85307" w:rsidRDefault="00C85307">
            <w:pPr>
              <w:rPr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C85307" w14:paraId="67A7898C" w14:textId="77777777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EAABE98" w14:textId="77777777" w:rsidR="00C85307" w:rsidRDefault="00C85307">
                  <w:pPr>
                    <w:rPr>
                      <w:rStyle w:val="container-2"/>
                      <w:rFonts w:ascii="Century Gothic" w:eastAsia="Century Gothic" w:hAnsi="Century Gothic" w:cs="Century Gothic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575EB897" w14:textId="77777777" w:rsidR="00C85307" w:rsidRDefault="00000000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73D48"/>
                      <w:sz w:val="22"/>
                      <w:szCs w:val="22"/>
                    </w:rPr>
                    <w:drawing>
                      <wp:anchor distT="0" distB="0" distL="114300" distR="114300" simplePos="0" relativeHeight="251668480" behindDoc="0" locked="0" layoutInCell="1" allowOverlap="1" wp14:anchorId="394E4402" wp14:editId="0A93D4CD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88" cy="432134"/>
                        <wp:effectExtent l="0" t="0" r="0" b="0"/>
                        <wp:wrapNone/>
                        <wp:docPr id="100032" name="Picture 10003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  <w:t>Education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C85307" w14:paraId="4B56CA00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7DC5DDB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C099512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9504" behindDoc="0" locked="0" layoutInCell="1" allowOverlap="1" wp14:anchorId="6457684E" wp14:editId="08495C25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34" name="Picture 10003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>Oct 2012 - Sep 2016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6A88657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degree"/>
                            <w:rFonts w:ascii="Century Gothic" w:eastAsia="Century Gothic" w:hAnsi="Century Gothic" w:cs="Century Gothic"/>
                          </w:rPr>
                          <w:t xml:space="preserve">Bachelor of Science: </w:t>
                        </w:r>
                        <w:r>
                          <w:rPr>
                            <w:rStyle w:val="spanprogramline"/>
                            <w:rFonts w:ascii="Century Gothic" w:eastAsia="Century Gothic" w:hAnsi="Century Gothic" w:cs="Century Gothic"/>
                          </w:rPr>
                          <w:t>Sociology And Anthropology</w:t>
                        </w:r>
                        <w:r>
                          <w:rPr>
                            <w:rStyle w:val="singlecolumnspanpaddedlinenth-child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6A369749" w14:textId="77777777" w:rsidR="00C85307" w:rsidRDefault="00000000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  <w:t xml:space="preserve">Madonna University -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  <w:t>Anambra,State</w:t>
                        </w:r>
                        <w:proofErr w:type="spellEnd"/>
                      </w:p>
                    </w:tc>
                  </w:tr>
                </w:tbl>
                <w:p w14:paraId="5B902CDA" w14:textId="77777777" w:rsidR="00C85307" w:rsidRDefault="00C85307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51592A4" w14:textId="77777777" w:rsidR="00C85307" w:rsidRDefault="00000000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2154B640" w14:textId="77777777" w:rsidR="00C85307" w:rsidRDefault="00C85307">
            <w:pPr>
              <w:rPr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C85307" w14:paraId="4801DEF7" w14:textId="77777777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9E0686D" w14:textId="77777777" w:rsidR="00C85307" w:rsidRDefault="00C85307">
                  <w:pPr>
                    <w:rPr>
                      <w:rStyle w:val="container-2"/>
                      <w:rFonts w:ascii="Century Gothic" w:eastAsia="Century Gothic" w:hAnsi="Century Gothic" w:cs="Century Gothic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4112F9C2" w14:textId="77777777" w:rsidR="00C85307" w:rsidRDefault="00000000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73D48"/>
                      <w:sz w:val="22"/>
                      <w:szCs w:val="22"/>
                    </w:rPr>
                    <w:drawing>
                      <wp:anchor distT="0" distB="0" distL="114300" distR="114300" simplePos="0" relativeHeight="251670528" behindDoc="0" locked="0" layoutInCell="1" allowOverlap="1" wp14:anchorId="0160A8D3" wp14:editId="74394EA9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88" cy="432134"/>
                        <wp:effectExtent l="0" t="0" r="0" b="0"/>
                        <wp:wrapNone/>
                        <wp:docPr id="100036" name="Picture 10003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6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  <w:t>Accomplishments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49BFFA36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004715A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1552" behindDoc="0" locked="0" layoutInCell="1" allowOverlap="1" wp14:anchorId="558BA972" wp14:editId="69F07020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38" name="Picture 10003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57D566D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300" w:hanging="261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Resolved product issue through consumer testing.</w:t>
                        </w:r>
                      </w:p>
                      <w:p w14:paraId="04694714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300" w:hanging="261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Collaborated with team of 4 in the development of Growing a Startup Company.</w:t>
                        </w:r>
                      </w:p>
                      <w:p w14:paraId="55D87593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300" w:hanging="261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Achieved adequate result by introducing a Notion for assigned and monitoring tasks.</w:t>
                        </w:r>
                      </w:p>
                      <w:p w14:paraId="6C2361CA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300" w:hanging="261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Used Microsoft Excel to develop inventory tracking spreadsheets.</w:t>
                        </w:r>
                      </w:p>
                      <w:p w14:paraId="246B76F9" w14:textId="77777777" w:rsidR="00C85307" w:rsidRDefault="00000000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300" w:hanging="261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Supervised team of 5 staff members.</w:t>
                        </w:r>
                      </w:p>
                    </w:tc>
                  </w:tr>
                </w:tbl>
                <w:p w14:paraId="64EEB598" w14:textId="77777777" w:rsidR="00C85307" w:rsidRDefault="00C85307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4B9691A" w14:textId="77777777" w:rsidR="00C85307" w:rsidRDefault="00000000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0AD37F61" w14:textId="77777777" w:rsidR="00C85307" w:rsidRDefault="00C85307">
            <w:pPr>
              <w:rPr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C85307" w14:paraId="4FA61E3D" w14:textId="77777777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CA50F3" w14:textId="77777777" w:rsidR="00C85307" w:rsidRDefault="00C85307">
                  <w:pPr>
                    <w:rPr>
                      <w:rStyle w:val="container-2"/>
                      <w:rFonts w:ascii="Century Gothic" w:eastAsia="Century Gothic" w:hAnsi="Century Gothic" w:cs="Century Gothic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62907AA1" w14:textId="77777777" w:rsidR="00C85307" w:rsidRDefault="00000000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73D48"/>
                      <w:sz w:val="22"/>
                      <w:szCs w:val="22"/>
                    </w:rPr>
                    <w:drawing>
                      <wp:anchor distT="0" distB="0" distL="114300" distR="114300" simplePos="0" relativeHeight="251672576" behindDoc="0" locked="0" layoutInCell="1" allowOverlap="1" wp14:anchorId="480A632D" wp14:editId="518B903C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88" cy="432134"/>
                        <wp:effectExtent l="0" t="0" r="0" b="0"/>
                        <wp:wrapNone/>
                        <wp:docPr id="100040" name="Picture 10004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0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  <w:t>Software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5EFDC90E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BBD522C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3600" behindDoc="0" locked="0" layoutInCell="1" allowOverlap="1" wp14:anchorId="7229344C" wp14:editId="31C83408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42" name="Picture 10004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9063A1B" w14:textId="77777777" w:rsidR="00C85307" w:rsidRDefault="00000000">
                        <w:pPr>
                          <w:tabs>
                            <w:tab w:val="right" w:pos="9650"/>
                          </w:tabs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ratingTextpnth-last-child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Spreadsheet</w:t>
                        </w: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Style w:val="documentratingRec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ratingRect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6880EA73" wp14:editId="34AF2BEC">
                              <wp:extent cx="875841" cy="152923"/>
                              <wp:effectExtent l="0" t="0" r="0" b="0"/>
                              <wp:docPr id="100044" name="Picture 10004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75841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EEFC24C" w14:textId="77777777" w:rsidR="00C85307" w:rsidRDefault="00000000">
                        <w:pPr>
                          <w:pStyle w:val="documenttxtright"/>
                          <w:pBdr>
                            <w:right w:val="none" w:sz="0" w:space="4" w:color="auto"/>
                          </w:pBdr>
                          <w:ind w:right="80"/>
                          <w:jc w:val="righ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txtright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Very Good</w:t>
                        </w:r>
                      </w:p>
                    </w:tc>
                  </w:tr>
                </w:tbl>
                <w:p w14:paraId="49170A0F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7A00A97B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3E9B17A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4624" behindDoc="0" locked="0" layoutInCell="1" allowOverlap="1" wp14:anchorId="3F34D706" wp14:editId="6929D64C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46" name="Picture 1000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74A4880" w14:textId="77777777" w:rsidR="00C85307" w:rsidRDefault="00000000">
                        <w:pPr>
                          <w:tabs>
                            <w:tab w:val="right" w:pos="9650"/>
                          </w:tabs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ratingTextpnth-last-child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Presentation Tools</w:t>
                        </w: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Style w:val="documentratingRec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ratingRect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050F08A4" wp14:editId="2CCB25B0">
                              <wp:extent cx="875841" cy="152923"/>
                              <wp:effectExtent l="0" t="0" r="0" b="0"/>
                              <wp:docPr id="100048" name="Picture 10004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75841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7CC0C4C" w14:textId="77777777" w:rsidR="00C85307" w:rsidRDefault="00000000">
                        <w:pPr>
                          <w:pStyle w:val="documenttxtright"/>
                          <w:pBdr>
                            <w:right w:val="none" w:sz="0" w:space="4" w:color="auto"/>
                          </w:pBdr>
                          <w:ind w:right="80"/>
                          <w:jc w:val="righ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txtright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Very Good</w:t>
                        </w:r>
                      </w:p>
                    </w:tc>
                  </w:tr>
                </w:tbl>
                <w:p w14:paraId="0672C6C7" w14:textId="77777777" w:rsidR="00C85307" w:rsidRDefault="00C85307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4073C4" w14:textId="77777777" w:rsidR="00C85307" w:rsidRDefault="00000000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32E2E3B3" w14:textId="77777777" w:rsidR="00C85307" w:rsidRDefault="00C85307">
            <w:pPr>
              <w:rPr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C85307" w14:paraId="1FD7A692" w14:textId="77777777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5462630" w14:textId="77777777" w:rsidR="00C85307" w:rsidRDefault="00C85307">
                  <w:pPr>
                    <w:rPr>
                      <w:rStyle w:val="container-2"/>
                      <w:rFonts w:ascii="Century Gothic" w:eastAsia="Century Gothic" w:hAnsi="Century Gothic" w:cs="Century Gothic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2F33E950" w14:textId="77777777" w:rsidR="00C85307" w:rsidRDefault="00000000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73D48"/>
                      <w:sz w:val="22"/>
                      <w:szCs w:val="22"/>
                    </w:rPr>
                    <w:drawing>
                      <wp:anchor distT="0" distB="0" distL="114300" distR="114300" simplePos="0" relativeHeight="251675648" behindDoc="0" locked="0" layoutInCell="1" allowOverlap="1" wp14:anchorId="0871ADED" wp14:editId="0C2A2089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88" cy="432134"/>
                        <wp:effectExtent l="0" t="0" r="0" b="0"/>
                        <wp:wrapNone/>
                        <wp:docPr id="100050" name="Picture 10005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0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  <w:t>Certifications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C85307" w14:paraId="04EB2B81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58A6EC9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AC91538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6672" behindDoc="0" locked="0" layoutInCell="1" allowOverlap="1" wp14:anchorId="472EED87" wp14:editId="6E5B3200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52" name="Picture 10005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>Aug 2022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F3FFD74" w14:textId="08D64A46" w:rsidR="00C85307" w:rsidRDefault="00000000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[Full stack Developers], [</w:t>
                        </w:r>
                        <w:proofErr w:type="spellStart"/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Gomycode</w:t>
                        </w:r>
                        <w:proofErr w:type="spellEnd"/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] </w:t>
                        </w:r>
                      </w:p>
                    </w:tc>
                  </w:tr>
                </w:tbl>
                <w:p w14:paraId="4CF097C1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C85307" w14:paraId="1FD1F0FA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4FAA12D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E0621EC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7696" behindDoc="0" locked="0" layoutInCell="1" allowOverlap="1" wp14:anchorId="3B9A21A9" wp14:editId="230A2D62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54" name="Picture 10005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>Jul 2022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C504E20" w14:textId="77777777" w:rsidR="00C85307" w:rsidRDefault="00000000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[Product Analysis], Product School] </w:t>
                        </w:r>
                      </w:p>
                    </w:tc>
                  </w:tr>
                </w:tbl>
                <w:p w14:paraId="54166802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1400"/>
                    <w:gridCol w:w="8270"/>
                  </w:tblGrid>
                  <w:tr w:rsidR="00C85307" w14:paraId="11628F46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AA0EF9C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B15408A" w14:textId="77777777" w:rsidR="00C85307" w:rsidRDefault="00000000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8720" behindDoc="0" locked="0" layoutInCell="1" allowOverlap="1" wp14:anchorId="587BCC09" wp14:editId="204F6165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56" name="Picture 10005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>Jul 2022</w:t>
                        </w:r>
                      </w:p>
                    </w:tc>
                    <w:tc>
                      <w:tcPr>
                        <w:tcW w:w="82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959B431" w14:textId="77777777" w:rsidR="00C85307" w:rsidRDefault="00000000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Certified [Product Manager], [Product School] </w:t>
                        </w:r>
                      </w:p>
                    </w:tc>
                  </w:tr>
                </w:tbl>
                <w:p w14:paraId="0D1F313F" w14:textId="77777777" w:rsidR="00C85307" w:rsidRDefault="00C85307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0B0F5F0" w14:textId="77777777" w:rsidR="00C85307" w:rsidRDefault="00000000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2F1DF33A" w14:textId="77777777" w:rsidR="00C85307" w:rsidRDefault="00C85307">
            <w:pPr>
              <w:rPr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20"/>
              <w:gridCol w:w="10190"/>
              <w:gridCol w:w="976"/>
            </w:tblGrid>
            <w:tr w:rsidR="00C85307" w14:paraId="4E792A67" w14:textId="77777777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08C24A" w14:textId="77777777" w:rsidR="00C85307" w:rsidRDefault="00C85307">
                  <w:pPr>
                    <w:rPr>
                      <w:rStyle w:val="container-2"/>
                      <w:rFonts w:ascii="Century Gothic" w:eastAsia="Century Gothic" w:hAnsi="Century Gothic" w:cs="Century Gothic"/>
                    </w:rPr>
                  </w:pPr>
                </w:p>
              </w:tc>
              <w:tc>
                <w:tcPr>
                  <w:tcW w:w="10190" w:type="dxa"/>
                  <w:tcBorders>
                    <w:left w:val="single" w:sz="8" w:space="0" w:color="D7D7D7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14:paraId="0A125449" w14:textId="77777777" w:rsidR="00C85307" w:rsidRDefault="00000000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73D48"/>
                      <w:sz w:val="22"/>
                      <w:szCs w:val="22"/>
                    </w:rPr>
                    <w:drawing>
                      <wp:anchor distT="0" distB="0" distL="114300" distR="114300" simplePos="0" relativeHeight="251679744" behindDoc="0" locked="0" layoutInCell="1" allowOverlap="1" wp14:anchorId="2058174A" wp14:editId="6E82432D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88" cy="432134"/>
                        <wp:effectExtent l="0" t="0" r="0" b="0"/>
                        <wp:wrapNone/>
                        <wp:docPr id="100058" name="Picture 10005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8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  <w:t>Interests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729D0485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C38239C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0768" behindDoc="0" locked="0" layoutInCell="1" allowOverlap="1" wp14:anchorId="165818A0" wp14:editId="4CB56E97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60" name="Picture 10006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0BB0AE1" w14:textId="276A6D46" w:rsidR="00C85307" w:rsidRDefault="00831591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Problem Solving</w:t>
                        </w:r>
                      </w:p>
                    </w:tc>
                  </w:tr>
                </w:tbl>
                <w:p w14:paraId="0CC357A8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28E87694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D068CE4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1792" behindDoc="0" locked="0" layoutInCell="1" allowOverlap="1" wp14:anchorId="67608719" wp14:editId="7D2BA7AA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62" name="Picture 10006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F57DDE5" w14:textId="38269803" w:rsidR="00C85307" w:rsidRDefault="00831591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Technical skill</w:t>
                        </w:r>
                      </w:p>
                    </w:tc>
                  </w:tr>
                </w:tbl>
                <w:p w14:paraId="7919E42E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3329BBB9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1539F6F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2816" behindDoc="0" locked="0" layoutInCell="1" allowOverlap="1" wp14:anchorId="0ECC1FF1" wp14:editId="47F22BB4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64" name="Picture 10006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01866BA" w14:textId="77777777" w:rsidR="00C85307" w:rsidRDefault="00000000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Team Work.</w:t>
                        </w:r>
                      </w:p>
                    </w:tc>
                  </w:tr>
                </w:tbl>
                <w:p w14:paraId="63136CFD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24481CDC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B491C5E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3840" behindDoc="0" locked="0" layoutInCell="1" allowOverlap="1" wp14:anchorId="30837959" wp14:editId="3ED326D2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66" name="Picture 10006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ED24905" w14:textId="77777777" w:rsidR="00C85307" w:rsidRDefault="00000000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Communication Skill.</w:t>
                        </w:r>
                      </w:p>
                    </w:tc>
                  </w:tr>
                </w:tbl>
                <w:p w14:paraId="7D87E7CE" w14:textId="77777777" w:rsidR="00C85307" w:rsidRDefault="00C85307">
                  <w:pPr>
                    <w:rPr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9670"/>
                  </w:tblGrid>
                  <w:tr w:rsidR="00C85307" w14:paraId="0D799CDF" w14:textId="7777777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1D4B967" w14:textId="77777777" w:rsidR="00C85307" w:rsidRDefault="00000000">
                        <w:pPr>
                          <w:spacing w:line="320" w:lineRule="atLeast"/>
                          <w:rPr>
                            <w:rStyle w:val="divtwocolleftpadding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4864" behindDoc="0" locked="0" layoutInCell="1" allowOverlap="1" wp14:anchorId="458517D0" wp14:editId="1DEF5205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2832" cy="152923"/>
                              <wp:effectExtent l="0" t="0" r="0" b="0"/>
                              <wp:wrapNone/>
                              <wp:docPr id="100068" name="Picture 10006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967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8D99017" w14:textId="77777777" w:rsidR="00C85307" w:rsidRDefault="00000000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singlecolumnCharact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Adaptability.</w:t>
                        </w:r>
                      </w:p>
                    </w:tc>
                  </w:tr>
                </w:tbl>
                <w:p w14:paraId="0D83DAAD" w14:textId="77777777" w:rsidR="00C85307" w:rsidRDefault="00C85307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</w:p>
              </w:tc>
              <w:tc>
                <w:tcPr>
                  <w:tcW w:w="9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68D327" w14:textId="77777777" w:rsidR="00C85307" w:rsidRDefault="00000000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195C83D7" w14:textId="77777777" w:rsidR="00C85307" w:rsidRDefault="00C85307">
            <w:pPr>
              <w:rPr>
                <w:rStyle w:val="container-2"/>
                <w:rFonts w:ascii="Century Gothic" w:eastAsia="Century Gothic" w:hAnsi="Century Gothic" w:cs="Century Gothic"/>
              </w:rPr>
            </w:pPr>
          </w:p>
        </w:tc>
      </w:tr>
    </w:tbl>
    <w:p w14:paraId="1D50AA85" w14:textId="77777777" w:rsidR="00C85307" w:rsidRDefault="00C85307">
      <w:pPr>
        <w:rPr>
          <w:rFonts w:ascii="Century Gothic" w:eastAsia="Century Gothic" w:hAnsi="Century Gothic" w:cs="Century Gothic"/>
          <w:sz w:val="22"/>
          <w:szCs w:val="22"/>
        </w:rPr>
      </w:pPr>
    </w:p>
    <w:sectPr w:rsidR="00C85307">
      <w:headerReference w:type="default" r:id="rId21"/>
      <w:footerReference w:type="default" r:id="rId22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3844D" w14:textId="77777777" w:rsidR="00B94A9F" w:rsidRDefault="00B94A9F">
      <w:pPr>
        <w:spacing w:line="240" w:lineRule="auto"/>
      </w:pPr>
      <w:r>
        <w:separator/>
      </w:r>
    </w:p>
  </w:endnote>
  <w:endnote w:type="continuationSeparator" w:id="0">
    <w:p w14:paraId="243CF145" w14:textId="77777777" w:rsidR="00B94A9F" w:rsidRDefault="00B94A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CB7D4D7D-5335-4E5D-96FB-C93992E1E603}"/>
    <w:embedBold r:id="rId2" w:fontKey="{07FD3425-FA20-4A8A-897B-25AD2E1F8213}"/>
    <w:embedItalic r:id="rId3" w:fontKey="{1AA933BE-1596-4207-8123-4D6F66232B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4538E" w14:textId="77777777" w:rsidR="00C85307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B53E2" w14:textId="77777777" w:rsidR="00B94A9F" w:rsidRDefault="00B94A9F">
      <w:pPr>
        <w:spacing w:line="240" w:lineRule="auto"/>
      </w:pPr>
      <w:r>
        <w:separator/>
      </w:r>
    </w:p>
  </w:footnote>
  <w:footnote w:type="continuationSeparator" w:id="0">
    <w:p w14:paraId="2565646E" w14:textId="77777777" w:rsidR="00B94A9F" w:rsidRDefault="00B94A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F3060" w14:textId="77777777" w:rsidR="00C85307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47DC37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8E04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FAE8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D67F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62E8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70B2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1CA1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27621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7855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412DE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3C9C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649E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90D7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AC009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A8B0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1633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E430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BE69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36C16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E8BF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06A32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66A9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96B4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0694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D41A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2600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3DA9A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4604606">
    <w:abstractNumId w:val="0"/>
  </w:num>
  <w:num w:numId="2" w16cid:durableId="51543415">
    <w:abstractNumId w:val="1"/>
  </w:num>
  <w:num w:numId="3" w16cid:durableId="1143351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307"/>
    <w:rsid w:val="00261548"/>
    <w:rsid w:val="00831591"/>
    <w:rsid w:val="00B94A9F"/>
    <w:rsid w:val="00C8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92A6"/>
  <w15:docId w15:val="{B48D113E-5472-4383-B7B0-B7924F2A2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pPr>
      <w:spacing w:line="320" w:lineRule="atLeast"/>
    </w:pPr>
  </w:style>
  <w:style w:type="character" w:customStyle="1" w:styleId="left-padding-cell">
    <w:name w:val="left-padding-cell"/>
    <w:basedOn w:val="DefaultParagraphFont"/>
    <w:rPr>
      <w:shd w:val="clear" w:color="auto" w:fill="373D48"/>
    </w:rPr>
  </w:style>
  <w:style w:type="character" w:customStyle="1" w:styleId="documentleft-box">
    <w:name w:val="document_left-box"/>
    <w:basedOn w:val="DefaultParagraphFont"/>
    <w:rPr>
      <w:shd w:val="clear" w:color="auto" w:fill="373D48"/>
    </w:rPr>
  </w:style>
  <w:style w:type="paragraph" w:customStyle="1" w:styleId="divdocumentdivnameSec">
    <w:name w:val="div_document_div_nameSec"/>
    <w:basedOn w:val="Normal"/>
    <w:pPr>
      <w:shd w:val="clear" w:color="auto" w:fill="373D48"/>
    </w:pPr>
    <w:rPr>
      <w:color w:val="FFFFFF"/>
      <w:shd w:val="clear" w:color="auto" w:fill="373D48"/>
    </w:rPr>
  </w:style>
  <w:style w:type="paragraph" w:customStyle="1" w:styleId="divdocumentdivPARAGRAPHNAME">
    <w:name w:val="div_document_div_PARAGRAPH_NAME"/>
    <w:basedOn w:val="Normal"/>
  </w:style>
  <w:style w:type="paragraph" w:customStyle="1" w:styleId="divdocumentdivname">
    <w:name w:val="div_document_div_name"/>
    <w:basedOn w:val="Normal"/>
  </w:style>
  <w:style w:type="character" w:customStyle="1" w:styleId="documentnamefName">
    <w:name w:val="document_name_fName"/>
    <w:basedOn w:val="DefaultParagraphFont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</w:pPr>
    <w:rPr>
      <w:color w:val="FFFFFF"/>
      <w:sz w:val="32"/>
      <w:szCs w:val="32"/>
    </w:rPr>
  </w:style>
  <w:style w:type="paragraph" w:customStyle="1" w:styleId="divdocumentdivSECTIONCNTC">
    <w:name w:val="div_document_div_SECTION_CNTC"/>
    <w:basedOn w:val="Normal"/>
    <w:pPr>
      <w:shd w:val="clear" w:color="auto" w:fill="373D48"/>
    </w:pPr>
    <w:rPr>
      <w:color w:val="FFFFFF"/>
      <w:shd w:val="clear" w:color="auto" w:fill="373D48"/>
    </w:rPr>
  </w:style>
  <w:style w:type="paragraph" w:customStyle="1" w:styleId="divdocumentdivPARAGRAPHCNTC">
    <w:name w:val="div_document_div_PARAGRAPH_CNTC"/>
    <w:basedOn w:val="Normal"/>
  </w:style>
  <w:style w:type="character" w:customStyle="1" w:styleId="divdocumentdivaddressdiv">
    <w:name w:val="div_document_div_address_div"/>
    <w:basedOn w:val="DefaultParagraphFont"/>
  </w:style>
  <w:style w:type="paragraph" w:customStyle="1" w:styleId="divdocumentdivaddressdivParagraph">
    <w:name w:val="div_document_div_address_div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  <w:pPr>
      <w:pBdr>
        <w:top w:val="none" w:sz="0" w:space="24" w:color="auto"/>
        <w:bottom w:val="none" w:sz="0" w:space="15" w:color="auto"/>
        <w:right w:val="none" w:sz="0" w:space="5" w:color="auto"/>
      </w:pBdr>
      <w:shd w:val="clear" w:color="auto" w:fill="373D48"/>
    </w:pPr>
    <w:rPr>
      <w:shd w:val="clear" w:color="auto" w:fill="373D48"/>
    </w:rPr>
  </w:style>
  <w:style w:type="character" w:customStyle="1" w:styleId="documentright-box">
    <w:name w:val="document_right-box"/>
    <w:basedOn w:val="DefaultParagraphFont"/>
    <w:rPr>
      <w:shd w:val="clear" w:color="auto" w:fill="373D48"/>
    </w:rPr>
  </w:style>
  <w:style w:type="character" w:customStyle="1" w:styleId="right-padding-cell">
    <w:name w:val="right-padding-cell"/>
    <w:basedOn w:val="DefaultParagraphFont"/>
    <w:rPr>
      <w:shd w:val="clear" w:color="auto" w:fill="373D48"/>
    </w:rPr>
  </w:style>
  <w:style w:type="table" w:customStyle="1" w:styleId="documenttopsection">
    <w:name w:val="document_topsection"/>
    <w:basedOn w:val="TableNormal"/>
    <w:tblPr/>
  </w:style>
  <w:style w:type="character" w:customStyle="1" w:styleId="container-2">
    <w:name w:val="container-2"/>
    <w:basedOn w:val="DefaultParagraphFont"/>
  </w:style>
  <w:style w:type="paragraph" w:customStyle="1" w:styleId="documentsectionSECTIONSUMM">
    <w:name w:val="document_section_SECTION_SUMM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paragraphsinglecolumn">
    <w:name w:val="document_paragraph_singlecolumn"/>
    <w:basedOn w:val="Normal"/>
  </w:style>
  <w:style w:type="paragraph" w:customStyle="1" w:styleId="p">
    <w:name w:val="p"/>
    <w:basedOn w:val="Normal"/>
  </w:style>
  <w:style w:type="paragraph" w:customStyle="1" w:styleId="section-gap-div">
    <w:name w:val="section-gap-div"/>
    <w:basedOn w:val="Normal"/>
    <w:pPr>
      <w:spacing w:line="400" w:lineRule="atLeast"/>
    </w:pPr>
    <w:rPr>
      <w:sz w:val="40"/>
      <w:szCs w:val="40"/>
    </w:rPr>
  </w:style>
  <w:style w:type="character" w:customStyle="1" w:styleId="documentleftmargincell">
    <w:name w:val="document_leftmargincell"/>
    <w:basedOn w:val="DefaultParagraphFont"/>
  </w:style>
  <w:style w:type="paragraph" w:customStyle="1" w:styleId="documentleftmargincellParagraph">
    <w:name w:val="document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sectionSECTIONSUMMsectionheading">
    <w:name w:val="document_section_SECTION_SUMM + section_heading"/>
    <w:basedOn w:val="Normal"/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sz w:val="32"/>
      <w:szCs w:val="32"/>
    </w:rPr>
  </w:style>
  <w:style w:type="character" w:customStyle="1" w:styleId="divtwocolleftpadding">
    <w:name w:val="div_twocolleftpadding"/>
    <w:basedOn w:val="div"/>
    <w:rPr>
      <w:bdr w:val="none" w:sz="0" w:space="0" w:color="auto"/>
      <w:vertAlign w:val="baseline"/>
    </w:rPr>
  </w:style>
  <w:style w:type="character" w:customStyle="1" w:styleId="div">
    <w:name w:val="div"/>
    <w:basedOn w:val="DefaultParagraphFont"/>
    <w:rPr>
      <w:bdr w:val="none" w:sz="0" w:space="0" w:color="auto"/>
      <w:vertAlign w:val="baseline"/>
    </w:rPr>
  </w:style>
  <w:style w:type="character" w:customStyle="1" w:styleId="documentparagraphsinglecolumnCharacter">
    <w:name w:val="document_paragraph_singlecolumn Character"/>
    <w:basedOn w:val="DefaultParagraphFont"/>
  </w:style>
  <w:style w:type="character" w:customStyle="1" w:styleId="ratingTextpnth-last-child1">
    <w:name w:val="ratingText_p_nth-last-child(1)"/>
    <w:basedOn w:val="DefaultParagraphFont"/>
  </w:style>
  <w:style w:type="character" w:customStyle="1" w:styleId="documentratingRect">
    <w:name w:val="document_ratingRect"/>
    <w:basedOn w:val="DefaultParagraphFont"/>
  </w:style>
  <w:style w:type="paragraph" w:customStyle="1" w:styleId="documenttxtright">
    <w:name w:val="document_txtright"/>
    <w:basedOn w:val="Normal"/>
    <w:pPr>
      <w:spacing w:line="220" w:lineRule="atLeast"/>
    </w:pPr>
  </w:style>
  <w:style w:type="character" w:customStyle="1" w:styleId="documenttxtrightCharacter">
    <w:name w:val="document_txtright Character"/>
    <w:basedOn w:val="DefaultParagraphFont"/>
  </w:style>
  <w:style w:type="table" w:customStyle="1" w:styleId="documentparagraphwrapperdivparagraph">
    <w:name w:val="document_paragraphwrapper_div_paragraph"/>
    <w:basedOn w:val="TableNormal"/>
    <w:tblPr/>
  </w:style>
  <w:style w:type="character" w:customStyle="1" w:styleId="documentrightmargincell">
    <w:name w:val="document_rightmargincell"/>
    <w:basedOn w:val="DefaultParagraphFont"/>
  </w:style>
  <w:style w:type="paragraph" w:customStyle="1" w:styleId="documentrightmargincellParagraph">
    <w:name w:val="document_rightmargincell Paragraph"/>
    <w:basedOn w:val="Normal"/>
  </w:style>
  <w:style w:type="table" w:customStyle="1" w:styleId="documentsection">
    <w:name w:val="document_section"/>
    <w:basedOn w:val="TableNormal"/>
    <w:tblPr/>
  </w:style>
  <w:style w:type="paragraph" w:customStyle="1" w:styleId="documentparagraphwrapperdivheading">
    <w:name w:val="document_paragraphwrapper_div_heading"/>
    <w:basedOn w:val="Normal"/>
    <w:pPr>
      <w:pBdr>
        <w:left w:val="none" w:sz="0" w:space="25" w:color="auto"/>
      </w:pBdr>
    </w:pPr>
  </w:style>
  <w:style w:type="paragraph" w:customStyle="1" w:styleId="divtwocolleftpaddingParagraph">
    <w:name w:val="div_twocolleftpadding Paragraph"/>
    <w:basedOn w:val="divParagraph"/>
  </w:style>
  <w:style w:type="paragraph" w:customStyle="1" w:styleId="divParagraph">
    <w:name w:val="div Paragraph"/>
    <w:basedOn w:val="Normal"/>
  </w:style>
  <w:style w:type="character" w:customStyle="1" w:styleId="documentparagraphdateswrapper">
    <w:name w:val="document_paragraph_dates_wrapp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table" w:customStyle="1" w:styleId="documentbodyContainer">
    <w:name w:val="document_body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Nnenna Deborah Nwaenyi</vt:lpstr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Nnenna Deborah Nwaenyi</dc:title>
  <cp:lastModifiedBy>HP</cp:lastModifiedBy>
  <cp:revision>1</cp:revision>
  <dcterms:created xsi:type="dcterms:W3CDTF">2022-08-02T10:32:00Z</dcterms:created>
  <dcterms:modified xsi:type="dcterms:W3CDTF">2022-08-02T10:38:00Z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d468a6d9-7e68-446a-aba6-4c0faad17b72</vt:lpwstr>
  </property>
  <property fmtid="{D5CDD505-2E9C-101B-9397-08002B2CF9AE}" pid="3" name="x1ye=0">
    <vt:lpwstr>zFAAAB+LCAAAAAAABAAUm0WWrFAUBBfEALch7lo0NsPdndV/fi+Agse9mRHVp1hOQAWUpVhExEVaoCmG5ESW5mCW4XiY5J5cs0WJurb57zXWxRhsJs+u6W8YZgHX+9+SXJFbu3SJvP72E1l0/IMb4zr+9KTN7BcPe4iU6aQdLLZKKHwDN4gYKgBD4VRT24uprrdeCetPOCmBfu1yoxus8a3WGUQeleKfCz8POEataJ1RB47dH1uV5UE4ogt1N7m</vt:lpwstr>
  </property>
  <property fmtid="{D5CDD505-2E9C-101B-9397-08002B2CF9AE}" pid="4" name="x1ye=1">
    <vt:lpwstr>EIrQpWnK/WsnBNH/8+OBCeinwzpbkn9lb9jFPh7XD+6IsgrqztL7Dfc8zLd8q3AvuX/DR7UiNgeiSyNMjA3rGHyHI3C70NC3xSjkXqNF2yayQ9IAa6VhofpH85/WrQOyaCxXQpA26trUH9sh4D6IOAFanwmc+TVopqipV7OmlBR8ZOf7Re57EqqKzgRX/ONQ8GdqepjyaGtAFtN/pEQlpwGEci2WI4GW157Fdifl3ySjnrmV5y9nsgaCW+PPwB/</vt:lpwstr>
  </property>
  <property fmtid="{D5CDD505-2E9C-101B-9397-08002B2CF9AE}" pid="5" name="x1ye=10">
    <vt:lpwstr>uVknRWiGH5GobpULCB0wBDhYNeeka/VbWlhauYNab/NEC+ug7+fe9dPyrT/iru8kKQ/3ulquxqLxnmm+TyHXKgUySWtUZpbGmhi928cgT8xwzV0gt7PIIcnwb/2q59/6Y7iZwpIUZjuSDrKEvW0lvfDUTf/kUuhFYt9IZCP6Zo2ZDy/fFHuph2AogGMwv0gzkEt64FCn1lgBgkCfv3kw+ASYy16C66CjKliUPGULaOD/lg6thPJUvd5MX4nZ9L0</vt:lpwstr>
  </property>
  <property fmtid="{D5CDD505-2E9C-101B-9397-08002B2CF9AE}" pid="6" name="x1ye=11">
    <vt:lpwstr>YW4n/kADV9b0vJ7Zog+Ud6ttCtUjr5UBESTfhhorCd/S2IHidKJ5rENKOG4f0A1oa3igM4fiF/4yPGayyDnPbK+4cGKN3blDZIc6x/6hvy1N/Kjo1DmhD4BTURmFvl19JLgyGTnoPHR6TpefSynHN03NwNVWJTutRYb+pKecCrElOxAKa3gsiZQWqmQBLiDAQ53nWvWOSX8I+IFM7McOxZ/XuY/h9o7LCUSpjHcPXu6UeOBgfmJ4wPhBgY7T8Ij</vt:lpwstr>
  </property>
  <property fmtid="{D5CDD505-2E9C-101B-9397-08002B2CF9AE}" pid="7" name="x1ye=12">
    <vt:lpwstr>83B26KDrroEoXj9OEZg5K+TMZytO/V+n+i5s9VCqV1oDa185UQldcBR0amKcOsHa6/aPLthekjLpcIiZ4l0RPFqtWC9x5rF8zJs8YQ16OHHmydDnJOC1wSgDFyHModHihRyAytbLYg7JDhrJeZBIpTkmUizVHfue7KR56DsPkDXsnWGZA0PB8mPDrCjd8w2pqgTnj30vmA8mrqi59CgFBi5E6T4A8j6l7haxuNbMWIulFzZ2ukj+yHNVFh5LIr9</vt:lpwstr>
  </property>
  <property fmtid="{D5CDD505-2E9C-101B-9397-08002B2CF9AE}" pid="8" name="x1ye=13">
    <vt:lpwstr>/h+mbBRKxxBpj3GnKKAurFe1iPduGyzcaXbOrFnDVZTzHSgFvCBbYSXxcp2dq5pMGA+AnWICnfsd+/7aNRwCZvFiWh/FJ+dEeO1ZkQiDIfV/jORgKx/79sKRgT4hojJAmMSfvY4mlyW1t706VS+9CrlmduhW8W2/GaoKZacpE0730XEh1551EuIOzfzLWYrc74IpUerrUyT0u7eza+9AEwalRXAXFJmJL9vra0wFTlwZBcKw6fQ/NHyY6u1/Rzc</vt:lpwstr>
  </property>
  <property fmtid="{D5CDD505-2E9C-101B-9397-08002B2CF9AE}" pid="9" name="x1ye=14">
    <vt:lpwstr>qJSWTYazDKJYYuXdfTDmTmKuLEiF1ZPPi7kKXby5TEKUDt9GCuxHPBGmy7Y4XRCH5Ii9z6h3AznWpyZFzSIyMXAqRZDprnfZkoWMXW4MQxZMyZyCIR3xEYJumHk/QXZSXm47mv2zzNJJQMMR+iElL9Gkh/Vm5gsl4PjivAXhK71L3TZhL4xz2stVD6QYGiPSJuoI/wEamF+oADJi3T+V+612D0+WCNLPknH95JVtA4yIge2OWIf0a5w51wocwnH</vt:lpwstr>
  </property>
  <property fmtid="{D5CDD505-2E9C-101B-9397-08002B2CF9AE}" pid="10" name="x1ye=15">
    <vt:lpwstr>A4VHhzQAuCADT51NeS24eoR9eN4CG5/22aHPB5MSgiF2xdil6Igq/bFasFVBdwnW8XB9a9jH75/s5ORzIIUVYTGbm2LzT3TobM1t26U7AWAUDXsciP0rm38yaD0CrghjfytsVFT7lI+yI5ZU+Wvvkv0TzUXM+Vvkzz1GI/j6g7iZ01I8zmym3oSqP/KuRKS2IT8GPHd5UHc6esUNYT3WAXtj6/hIKkcO/+7VLZ044HtXi1kUMQ7hvuH9x3E+QVw</vt:lpwstr>
  </property>
  <property fmtid="{D5CDD505-2E9C-101B-9397-08002B2CF9AE}" pid="11" name="x1ye=16">
    <vt:lpwstr>aLgvS3u1iMZeHHvO+KFrRpCkojt9Qc7xZ2Uwmkr8k/PAORdVYZJ+Qxo7CuiPW9p1tgXLYwYMm+20cCSLHVZyswukPFe37MhGvuIISOVE2uKex2g/5RAJupKuUby9tsrHYFjqZE+QiYEkM6tvOkcqn2A6wjQEEvXY5zqFelIdIzS4v179sfZvAd59BrbYjzcKri+nrJRXdiw+NXO/hBK1+kkcEweSlQ9UmXXE3+MfSwVo4xq/GHVL42B2wouoA0H</vt:lpwstr>
  </property>
  <property fmtid="{D5CDD505-2E9C-101B-9397-08002B2CF9AE}" pid="12" name="x1ye=17">
    <vt:lpwstr>q/rEGVENyjzVbGxyOdQLy5Zy65vjRBsCRrVz8TU5bSK33t/DDTxLuJnJrPPExUoqvMowGc/8z5DJ+8pA/xSMkw2DuGqy54Dc7FFRK8f0Ou6MLGjkbT9PThWDU1uXVSSSobL1xnzWec/C3D79UTotg1l9t2Bwf7rLQjhCE7KVVkbRuWNDWzomOxDLbUrVyy1dOTxB/Rqcr3BRetuyfaR/etmauUwHWdpi0CIPndp1f5ooTFMjUPih1kKBMXEvXOp</vt:lpwstr>
  </property>
  <property fmtid="{D5CDD505-2E9C-101B-9397-08002B2CF9AE}" pid="13" name="x1ye=18">
    <vt:lpwstr>LEo8M+Py6k0HpsjhR+6o9JK1YSwdiBCQcLN6udww4dcQuXJpXblIl22EMa1pfHTayWM30GOMbNRjyhF11IFUGxjSXsdGC3f+24x8LdsA8WkGBQMO7R4y/wlJOz7MzYnwq2M4DX/OrATMaTBF7CBEhuuumsB0Lq6vKTZXTBLnTFUub0HZXSh3YvTPg9B377GFualG/qgZFeLaMr0p9Y9nx26puuVWqRpc7oJOaBcuOyUhqnLWn2/TlPUeGVKVcga</vt:lpwstr>
  </property>
  <property fmtid="{D5CDD505-2E9C-101B-9397-08002B2CF9AE}" pid="14" name="x1ye=19">
    <vt:lpwstr>MnougXqGvkfBWV+/1VuJNdkv4cq0W0Y2J/a5uVZwYz7+SWAICIerNfN9uwS2zYkGK2uU7D8cGDmlduE30vV9vBQct+OO/C1uUfwNr+uGpGcKguQHl1QwKiFbmg0xWQSyEpE+/s9ydoPmnx/5ykrkzYNayC85MpY3lWaDvyrJtxx774rlk9p/ug/kla4q6s/9wXhNKizNABT3lcT+JXNFk00rpFJMNdhgj5nmlOfvaPia7p7WVihznJb3/i7b+6b</vt:lpwstr>
  </property>
  <property fmtid="{D5CDD505-2E9C-101B-9397-08002B2CF9AE}" pid="15" name="x1ye=2">
    <vt:lpwstr>uIvVgqAJOSi5ot7HLZKdomYLAFlYM2cHCTATXctHdKSSVESbXsY+Vg1xiVOwomrM44dcLtG2Qrn+mJwRQ+XuVOTj1R7oqeWV/8A2vS3X+kklhHKv6FJVnQbo0EBAKKhS7lUw6QP8+jHvdKVT4Bbz2F75EC6wnq5qqumaj/JmJAe6s52b/dyHhBGsiE15qX4+ltKTL1VyullORXGMqr2qJ/LwhF60ZLPU7CUpt5PTj8GHKBLiR0pb9pt/YNEE00W</vt:lpwstr>
  </property>
  <property fmtid="{D5CDD505-2E9C-101B-9397-08002B2CF9AE}" pid="16" name="x1ye=20">
    <vt:lpwstr>r7+w6rgq7rJnD+giHi/PHxlslQRWtCRJXioDA63sBxZ6vTGTh/0a/SfudWIiXAZFCfGnia/IKMbkZcjDe12pyXj0nFVHujchFEXx4UXlnKzVt7e78XGb+vgzWppN/dI/V8a7fV7VHZRUBtWkyZnhaN/STTz1BOcKkPIfP1JPdI8kxKK7/bKRjfipAC0F45myHC/lvyMRyz8oWF5LP6AcOY9gE5djqnt6t2J8E8wYCKtQVvwq8hinKFm6X/+6oQj</vt:lpwstr>
  </property>
  <property fmtid="{D5CDD505-2E9C-101B-9397-08002B2CF9AE}" pid="17" name="x1ye=21">
    <vt:lpwstr>UIbxmXyrjILEdq6GMsgMNHjAcO9nbeaByNTMtb/gc4s9VFn+1of1iqfRE06gMfmrcEFkyCqp3zRs41k5okYQp/SbOESKsamiVZch3pQ5p/dX+HA1C6ug8RCcDXQtrP9ryE6jFwwpFWcB/X//Ui6TMbwLTN4WTVxF/6lpr42xU6qJG6sQro80hIuj27C7BBBLy7WticWe44Ex+7od+haAAOgKr+jai/tlFwHHYSpERe4MilO4AZu5JCCr+3dBXg8</vt:lpwstr>
  </property>
  <property fmtid="{D5CDD505-2E9C-101B-9397-08002B2CF9AE}" pid="18" name="x1ye=22">
    <vt:lpwstr>/Pb9SiqNY/CrM1uSqa7lVevxT+iHwuey0nrlFqu/jv4woEj6RGiHn0PTLJbl8VngPMYSRTiDbWm39jQIC37frMJ+hQEBvGLy8bQQIJ91hJvldsZjmxgTP666FU00DBJwgdQZPEbD53OuAZncDaHvicDAnj1Hj3FIIFu8ym09PDSHzy11ANPPgM7uSLGI2Au/4ZDPEnJAI+OC9bXI7lD4kWg3qvE34lHal6EIgJr/pLse7s0BU3qTIud9kH4wWo/</vt:lpwstr>
  </property>
  <property fmtid="{D5CDD505-2E9C-101B-9397-08002B2CF9AE}" pid="19" name="x1ye=23">
    <vt:lpwstr>1nScotfEgQPTP+hBGZurJ2HzOPGms10yu+FeFDK3RFOiHz0XwBg83V0WkGcRNLvfTLhoEhIv2ss3VKJNIgJJPkAU2X6i+3bwtf2BEJFB22GjWCEmpkSPQTXTiS7mLlusIBJCu5BFjz17C+HsEHwIW3GEp6ttGkUo0kZnk3OETgj6pB8mpwpkhCch3BQlQoTjUdQG+UEBjP4mKEmWuJQKFs4Y+/IDb7fnyyXklU8l7+ots1QYYeo9XNCbjeYzksY</vt:lpwstr>
  </property>
  <property fmtid="{D5CDD505-2E9C-101B-9397-08002B2CF9AE}" pid="20" name="x1ye=24">
    <vt:lpwstr>NxUqsr9xLoUMLLJsJzWLRZeyxqbNSlb5sX98pPEcxWtqgtyQdlsDFFYzTowN39Uj2drC6hfvpG1OFiz4Uf2ZRXzKUiEqLanWFaRkJxX8StJZ2YailxUE5tmNoDmFXK520qegsO3De9JXYompdUx/6UtPOcQWfgGvLjZld0gc8vWQ4892s5+phk7dxmDgOTuZw2AjxlZNUfZeHZ5WUt2HCyNEEx+7B2aLvU10kh5kD35vs6QX/I5QuiSG0f4eOjF</vt:lpwstr>
  </property>
  <property fmtid="{D5CDD505-2E9C-101B-9397-08002B2CF9AE}" pid="21" name="x1ye=25">
    <vt:lpwstr>Sz56+01/9yhK1E5czYFBnUYPPMGZnw8nLc7XTFpBdbvDFQk24nUic2vriE6VcUN2Uc8WSZw6LHSLnlHMTNvyLH1eG4WGAVZ6/2DIICvg0hQnE5bjzz54balpfeY3PPYgDCxrIYY3WimpQmBxj0A4wzzhnSO4vNk56b0fhR+1LsBVn4qFclmEcF7PYYYNu9fdUtfrCaGBCKf/HY5+jYXYRrnWR62hqLR3g6ZzclwDFPMUNnXXjB1tz1unFaf327R</vt:lpwstr>
  </property>
  <property fmtid="{D5CDD505-2E9C-101B-9397-08002B2CF9AE}" pid="22" name="x1ye=26">
    <vt:lpwstr>FhjRCbWo+Xc8nlM+DZsrH32QZA+PPVPZZvTR15jzV3OQ2BG6XDaYEoDj8ybrPDDY7sVzAk1H5bPTlRfkr3xWuFBuXdwXWN8gfZHEv0zVwR4NmcpB8IDUIkRpufkFpJNiRisjFbokIcZdWChn6Cf8j0O1/MRHZ/nNwiWP4U0qrR48+HJy3cUF3SIOHPZNFrC1lw1KCvaXqIHY6eVWtGkh5EOTwz9O7V+nofIOXqTJCXKPfrqjrsulA+79lBUcPMU</vt:lpwstr>
  </property>
  <property fmtid="{D5CDD505-2E9C-101B-9397-08002B2CF9AE}" pid="23" name="x1ye=27">
    <vt:lpwstr>F1p/lNEFPrw3itH1NYqNJZwBdLpyEysKuIQpQH94+pl5pFc5uy02xV2ilA9wS8rzUCdaqAxmrJ1Fp02h3kR85yIWtShSbA5/kj8iBvklPIr/lzRGK8Q8plK7Pdls+/o3T0HVeMLirZcxo5Ef/3G/F7a53GvzkrkK6sGTqOlfoLeJCnTZGrUq+bigjT8xc6/4AoxLXa/tmxP3kyzDfvpn66Agi/4TVeI/BIbNzf3VlHqkpOQddpgTNexv1H7o7kN</vt:lpwstr>
  </property>
  <property fmtid="{D5CDD505-2E9C-101B-9397-08002B2CF9AE}" pid="24" name="x1ye=28">
    <vt:lpwstr>5M3TpHh/+bIXBhXUND652c11Arv9LpnTDPc4z+kgUEICWLL8EyfYWnNwp1HWkZm7kxfnLz58wCHSt2lSyIbFG5ehfY2Xk6qfSvRKIsXHxnchY4W5Iu7IggGkSKkv2fjBkFgY4JwgAGtHe2/9CrptOiEOMOKKBg7C3F40a/P94eiUE1CyZhNCp6t+S+utZUWfvQ8PRxgV68NUoUrbtDCCUrra1hutDZKh/vmhEUeMDzFUI0wOGaDBZE3z70T+sGy</vt:lpwstr>
  </property>
  <property fmtid="{D5CDD505-2E9C-101B-9397-08002B2CF9AE}" pid="25" name="x1ye=29">
    <vt:lpwstr>/n4uu4PPE6WSiRgBVqBW08NYzkuQuLQimOiPnBHdhzsFV+k+XBybturP1L6fN+k3/3rZU0pSHfyUfoSG/4PgTiPiW81Rwjg1lwh5s8H9nB2fsrdbCxKAhGclFIFib/HKB38LStYPpW5l0Sh0CzJswo7K+gIxugRaEbU7ZtE+mo985SlomoQRk545msYJpd3Z0FAKfDQ5zP6BOWmXtCaYnc9WXuqlk8d5JQb+W4m5npTozEkaEzWc+4ZdLMQx/Kh</vt:lpwstr>
  </property>
  <property fmtid="{D5CDD505-2E9C-101B-9397-08002B2CF9AE}" pid="26" name="x1ye=3">
    <vt:lpwstr>agOqNzlbrW76HIzt0W9QllI4RyTpn9+xkKQg/+J1nfXngene5+jTeU7EJ1hxe/WRc8aINzheksDF3xXGixmI4iH5FH+g0c9Kdwfb7pRXXGl8hiFLC2pwmt1b/vwBTYCIyR65Ui8AGKkev85T24d3gOSDLymh1Yc1tTl/sGGtKaBLEenEdsvCm4j8pmjiSA7qupgYWh0rzLSLhOjj3x3ON1j5JH/YDO3fiT7xuCwqTqK2jpsMFw6XvTJzhmUWrO7</vt:lpwstr>
  </property>
  <property fmtid="{D5CDD505-2E9C-101B-9397-08002B2CF9AE}" pid="27" name="x1ye=30">
    <vt:lpwstr>8OGUw0xdXwDW7/WWUqm/xKWoliS3SLZj/XpuBMvt4rJ/oNdV35rRHCKgPBDORh6KYuHZ4Qlw/gXvIqaiMbK0zH039Q5O9XvrAH2xeyGsC3kL1IhFm3xcRxz9lJSJrc5op19HthSFqy6xODv1lMPh9IVfk4ftzpFZpzzNhg447NMLX/PT30plRE9R1g/JX6GDxiGrHnAVY5nLTlg3kUbeuRF8uMgPWmsjU+Km/J85iXz4r5xotbl4gQjYPTdQw/T</vt:lpwstr>
  </property>
  <property fmtid="{D5CDD505-2E9C-101B-9397-08002B2CF9AE}" pid="28" name="x1ye=31">
    <vt:lpwstr>1GBR10zzhGBMkPW+T1I6er1rLPLKZfqZUSNV9FsuYgi4/Xm+C0ZLnGhQZVwrvFBu8Fz69vm2YCWcPki4MMXJ7YPKX9HTAdlA1iTB4MXpVRTg1sgWt+f16QDVeFCEirXx4KRqYTyFjSv7bh4TD/oJwSGbW/Com0c2BzdC/Vg+N6xniM9BU8HjW1HbWG9gFLY4r7Z3g2mNJrcIY7VLGoFVpYi+4i7Xn2HGvOe98pU8TSe+uzRT0TkWud1pGwXr6mw</vt:lpwstr>
  </property>
  <property fmtid="{D5CDD505-2E9C-101B-9397-08002B2CF9AE}" pid="29" name="x1ye=32">
    <vt:lpwstr>cv61MxmMfdhXSZ7ylM57ljcLHCe0vZ0KWxuEtkLx5nRozfSy7/JTPyz74GUsHtlasBd/4RQLIuzhFg6MfrfysX2rjKtgt/Ol7CLkWm+ukH9J/QKczzM9CFc3UG31Id8Q8yw9nGCNl/bym+q+FjQ/MY6y3a3yuvrbyb/h66kiSKs/UQzlX03YKhg6+AjiYJ/3DsSzfBITLUmhzBucDb0iukvGYRbCdewpDt5ynsLUjD2KhtGuFke7dDD4u7Guqzw</vt:lpwstr>
  </property>
  <property fmtid="{D5CDD505-2E9C-101B-9397-08002B2CF9AE}" pid="30" name="x1ye=33">
    <vt:lpwstr>WzAMBvhEhOvZTIAKmRwn04puZH0FagFO/7KeufpgKTaxrhdQSBcGHWWJ/OX2ldkGBpr1SGvFJDcw4YrL2t53HvXgjQQmKPKnIZxyZ4rzgFeWXqFbszvY5c5ccvtECUMagzLtC62jKz/aoe8EJ8kF0yANZN8vjoaE5Kvq1ykHCCHLTIrLaQYll3onCbNf0G8F72GhgZXVJW8uwaDr+uI5YmD/OoO/DXaUK0TlWBulxnoqP1kyUJbKxEwOaOI5Yn3</vt:lpwstr>
  </property>
  <property fmtid="{D5CDD505-2E9C-101B-9397-08002B2CF9AE}" pid="31" name="x1ye=34">
    <vt:lpwstr>95LeYhrTxdpPz19JyRuH9XYdRifNQ7hZXt/GkV0Yj/8YUXoS0/mNBxpzFQJ3+Zew1CjaN/guQ8f1+M9QoWQgD0GO6dpIW+/P5UQns9LvFwQw+eFVZwEUXup/Gpn/4Sacq7HhxlXT7W7pXdmUpDdUMMbeVgPR2y+CMLf5ygIVP04LCqcuWwYZraj08wpsEG7XpJcaLuuKy14iJAYXljXOk97Arl9b9USu5mSAso/EPkze2CppD1AyuI6jg/9feDT</vt:lpwstr>
  </property>
  <property fmtid="{D5CDD505-2E9C-101B-9397-08002B2CF9AE}" pid="32" name="x1ye=35">
    <vt:lpwstr>oPuU2+CMFoV5JJW3R//EqlSLT8ZlqW43e5c0M5CxBPvA0MpNoGGd71rP9UaYZgDZJMBRvX4yor7eJj1MdqfOBLZ6DIg6/fgs3K64SK0BLGYZVTVDkhmxCBVk2mWUF/xTMlSIkieV3Okp3fw8JX84XYSBw8LKWxX62WS69kAg9rvrnDf7YoQPVBhhkLAi+Bicd0z1c82WH1SE0RnepP1i/m96dexqD1INnIf2UtYzh4FoeOwWSQTz4WcLwPfaCYp</vt:lpwstr>
  </property>
  <property fmtid="{D5CDD505-2E9C-101B-9397-08002B2CF9AE}" pid="33" name="x1ye=36">
    <vt:lpwstr>Y0JiBKe/KU0zq2KrKJhXCWcaAG0sLszY3OoY/yL+cmWcoHQbx0j4nip5+aAxQSgJSjfDwmBl6OvkfobHwkJmhqlrFWA5iAjDShE/YxzSdOSPP/xa49jZbprVtSabmDoxNWu1DNe/jClt1on7OfhtvoegkINsNz3YwT7QIOwmaho++EvpP6m28j+22TVoMHrEXfDe2MnuYgk7Rmmuf/AV8lEmMgfUFi5KMH/gqmVKRRcoIXn3V7zl9CUWlK/QoCv</vt:lpwstr>
  </property>
  <property fmtid="{D5CDD505-2E9C-101B-9397-08002B2CF9AE}" pid="34" name="x1ye=37">
    <vt:lpwstr>pwb1XZHDSR7UuVM5OP2T+m0XDNf3/lxTYD/wogtGWSn1PGuefIJ/5x9AdI8HnEA2aFNLR/294QDYnODxbtAlAR5SI8azjyDneFgAI9CKQWGMsQTYx5quGolz2YCoCKGXTc5xkWQ0iDAeYdBi8zzkn9MkHQAhQP2rH1hRB3k388t/lpVfh8r+31QaIQE32K9j1aGCGHh3yHMrJiIqdWTdSZ1QdX8NF17OjpLU/S9bNnYiXDk1RmDgaIJP1pRWlTv</vt:lpwstr>
  </property>
  <property fmtid="{D5CDD505-2E9C-101B-9397-08002B2CF9AE}" pid="35" name="x1ye=38">
    <vt:lpwstr>IKiosFa0xXriyJAAguNlSeiF/zxXMSFa4O+1NjkypnRYjqROeD6wuiLcT1FCM7UsGDVlyVX23cDFPyzo8+B8tUjOsJL9jwU+pZW9U0LyP+Ixk4RnI+1cgXr/76qkrutNwiXKwHmH9i+vP11rYt0vjF2xwNC1oUa9Aa9d6zfMhWrDX9+AdEfCvog3Jso0yBXHr6T4OBdNm6QM+gI46TUssnZjIIy4bB88XzxLnuePwJpzpuJcpAU8L+iCeEmnB+N</vt:lpwstr>
  </property>
  <property fmtid="{D5CDD505-2E9C-101B-9397-08002B2CF9AE}" pid="36" name="x1ye=39">
    <vt:lpwstr>DqJcCibp1j7ieiYkRZGqqPHA4RAu3rQWKZddRRDOkwnN6isXqzp8FqcyMjXS/pmXMODWlrh7S9ksBBroSqTBHrzImVuRRtHHD0k/35g2T0v+b5+FJhOqhQGUyX1Eu1Hv77iSmvUE/jD6++7mrpDHcNgOzDecEAdBXBRwBX+mP2FKXjMptH89WqmtNEbIlC+ITpJs00fZDOdyyyDpH09BJfRwQfOgQxupbkHmDO0F+qllkcX5vWjhCq8ZZkgie39</vt:lpwstr>
  </property>
  <property fmtid="{D5CDD505-2E9C-101B-9397-08002B2CF9AE}" pid="37" name="x1ye=4">
    <vt:lpwstr>g6A8YFPvk91Olz1Ndmy5QAdLh+8RQgBBfDMZOGlEWjAFr0dXKb/I8X1r/t1OMBxHoAP6r88XVzGKsPqjOFLpsiL0Eka6HD60pTf+Nsm4pqQKNjw6xrcqfe0sTYulHfyu9GHQo0bWdDbkIREDmVoDEPC3JgBbYBcV5IpvZQ8Fo9/WqaXFSsrVlGAWmna87prGSz/f6eR7FRh9LgSkCiW6JKSMzoHHfF2kG9A7d3mG/u465wTsuJsx+xvNsATWKp9</vt:lpwstr>
  </property>
  <property fmtid="{D5CDD505-2E9C-101B-9397-08002B2CF9AE}" pid="38" name="x1ye=40">
    <vt:lpwstr>NRT3O54r93/OhpvmJzm0yZlAvLEmmMzH300985dTG2A0IKWJlx7yULLbz8CRRJo752fEZMLFYJF0t3PYC3fXC+tGhu/kcsN9PJBpcUWxfyN8uUFySVpgaGAVc8dSNZSn878sw2X/aIUBH54H8BgMqFrDHctpSYZir+bHUjYU9i45AmKO253LhmvfOHlZALaPOiLJLZG6+KD2UlhTz738766YgynOoyeLuP2T294B6pDcvk4gD8VwoGxh6RpNFJg</vt:lpwstr>
  </property>
  <property fmtid="{D5CDD505-2E9C-101B-9397-08002B2CF9AE}" pid="39" name="x1ye=41">
    <vt:lpwstr>1/tADq5n3b7af3GxKYdWH3njLWYAqutbh3+VeN9JonRa2bbH8jM76+/bSmwllF2KoxvMZUXaFlZ6/GPtrs/n7WO25vzfs/jyahirEiHhiar8JXoVJauJEggpDHX4OM7J3iFfpIa8pLpmZ+QapvOfOJwt0MzBtYnyNrFMtHVGAZ3P0Fv3RhzE3WssftPSC8PxzO70q/prinrIMUiRGDJ2sIKiUrY9fdka2PPZ9V2/oz1DuC0hdVacQ+S+kaTjMoN</vt:lpwstr>
  </property>
  <property fmtid="{D5CDD505-2E9C-101B-9397-08002B2CF9AE}" pid="40" name="x1ye=42">
    <vt:lpwstr>sepwthrXmzfTCoUyZMssDqNIzeLX6Ef5Vz9ak8/4c2l/KQJGe1bsGm115y/KNNQe4QLk2oyYJqz4kQbEHQ7O9cNodSvzGrbQpIgu2JmmyZwYKpy7OYII9krdAqfK1y5Nb+C285BiRgYAgqFKV86OoSbFF2vnUt0vafsc+7NJeS8qf3BJrWuXrEH7hc1zZve4w4nSjKRgQf5t814sjueXeDFKqlKnGr2MpQ+t+ybSWbCh3yzmYiPH34gMYlSor0Z</vt:lpwstr>
  </property>
  <property fmtid="{D5CDD505-2E9C-101B-9397-08002B2CF9AE}" pid="41" name="x1ye=43">
    <vt:lpwstr>80K0ZyXIoNw3JhRrK4emU0YPAs9ELxmvxq6A4HEThJv1kh5Qf+lCreMvxYH4PwQZaH2v0//sd7kn2zvPKkduTsjBR/8uP04nOMSCzblWs99kNng/erFOHwYMl6IQZMiRYdtyTqkHM8/zbG4R9Tb2NL3e20HApcmiDv/OFVYc6yaYldcRZVFavBDTu2AbRbgMZzyEWqNceZOZDtvu4FDSCA5f7bKQQH48VI25UV/rX9bUuumzSvyZgaZKB+kexXJ</vt:lpwstr>
  </property>
  <property fmtid="{D5CDD505-2E9C-101B-9397-08002B2CF9AE}" pid="42" name="x1ye=44">
    <vt:lpwstr>yThlZ8QrKUqZd8HTYYuw8dmFDHKGcKfXkqIcbmqrrmX0LbmzP80zRZidFsOZZzR+L55IjrsJx5d/f/6MS5wRnmITvxIv2k9fDXL6ZJIdPv75TZo7bdabdLD2GUOi49s9/xQYjt9a8x33TfvdCMBVrNpUMrSLx+0fVeJAyLDpOTBH85c2IznGfmMrki1s+YMjZbRA0d0co9Kugissr2R+HrS5ctSIRR8CvQF+EXb4f29to68UHfrzsDoVmBisc5B</vt:lpwstr>
  </property>
  <property fmtid="{D5CDD505-2E9C-101B-9397-08002B2CF9AE}" pid="43" name="x1ye=45">
    <vt:lpwstr>qmP5nRZSYNT5LobnZHeIKWUm872FMy6lvkX+paGbnOf757x3/RRmRQwAhPsqBkt0qoObO4cuAUyp1cSblSnMCU1h32mr/Knbb0O0wQsYXDBO6OxL4Z2GhwiB1o9xPCbXlxogPSFPYpbgHSptjMifkxicNnrEjerVRHowe9bzrNCicSp7zFCIdeUS/0a7KjcdVY41uJ4fc32J/i1CgWI5Z/GH9ENsF4XE6SochjhXaq10ohybju+pcNXEaDtYTNL</vt:lpwstr>
  </property>
  <property fmtid="{D5CDD505-2E9C-101B-9397-08002B2CF9AE}" pid="44" name="x1ye=46">
    <vt:lpwstr>Zay+tkFAxW00ze0d+d4UE1nfneAIpi/Tz46UknHu8/4Zlqfq64B5nC93ImL+JVTFRCG68fTuqdw1ghoJ482Y25nBhi3lH5vgZnp4GEeLX+joHjXdPrEG1FvWmwwY5mruQvqiUHB5bt1qlinZEhk1cEq1dimOPFNYzS2Fj/CCaanp6wLiK+0c8GGejmD2doE/4UC3Az95uDnkzM2ztxGM4pJur+flDyJOYPqf/IlHWXasP3nGusxxrhsLfzi62Gn</vt:lpwstr>
  </property>
  <property fmtid="{D5CDD505-2E9C-101B-9397-08002B2CF9AE}" pid="45" name="x1ye=47">
    <vt:lpwstr>Odvc6P42MzJEBDxH0DmLZ/Y8sPRq/kTJpAfGaP38hVsBh/AzBm/Fanfk9IuI/GV7l2mfJFa4W+O3vdeQ/TOOvcYbmsr7YpYbE3NWyEOu/2puu68DVFm/0j69yfVh8nc6mY9miCHc+cyjnn/SWJgbzBuXQeqROqx/37vlm/BAW/blrtHOjfNyUdGsXGcxOw8rsPhRUFOSJDM7n6HA0kYqQfz3KAp92i3BHBZdP608c+O+QEWfjZj1BjW23ZtKTcW</vt:lpwstr>
  </property>
  <property fmtid="{D5CDD505-2E9C-101B-9397-08002B2CF9AE}" pid="46" name="x1ye=48">
    <vt:lpwstr>leFJuEas+3/PE4ctEMacuqxIF/CVd6dMgP4d7CXR/WPfysUB76rF7gSXebHqEYvZUviSS+yfJ47Gv3ig1YSe2QzxpDB+gYl3jKqOiwiDWh3ifUO2hA4QjsLUU7GobfW3Jye11CnaxuCjclZ0SZFTq6jqiacBMxu/4OkJQ91ftOR/JDK/lo5LJQ+cHTD3tMzBsCjAkbc512DGOLHMBBvj7xYvPUc3OVAXG0+OMpc/g4bBguvZokzbVZZy/qFNVSH</vt:lpwstr>
  </property>
  <property fmtid="{D5CDD505-2E9C-101B-9397-08002B2CF9AE}" pid="47" name="x1ye=49">
    <vt:lpwstr>XtGxRQ/2na7y4ukTlCPQffqqsWn5MDoF2nnxPr+06LS/h16m4PIkHLzxfgDUWimXD9y6ijxt56sdKiziTRj+s6nwoNY90fqw1d4kFD9OxRx7ogfuTNWX7fXcfbUFNDcHz0EQpZ9xMxHBiwkXFjLxw1xj3s6zPxI77eflf+O3PbNjlMOELfwjAKYtzGsZtty/Cb8KMxNHDkjFaQ/UzjMqt+FIAMQnLKn1EFPhWQfFKrWsoW7vR0HOlkB9qeYmgWD</vt:lpwstr>
  </property>
  <property fmtid="{D5CDD505-2E9C-101B-9397-08002B2CF9AE}" pid="48" name="x1ye=5">
    <vt:lpwstr>GlybAqfSYPw5KZmb/VlKpzzR4j1T2wxV9C+77oLla3HCFPdUjiDc9mxYJKJSAjW4qmV3JWjbr+3oO1okdJlhxZ+Wd8/aMkwShrmI4wh1gFG091vWliI3+VQlgEP2Zcif5Mnu3e2yicxEX/1APM3/ocY2FEGBqA3AFXGWQ99PCeSZKaQMz5n7ozBXRGNM19E/z+QIF3kXvFfXAkDc9CPMW5tzs7sOudkPyJXrU0R7Dr2EXJWyXPBC2Ky9P2mTK/k</vt:lpwstr>
  </property>
  <property fmtid="{D5CDD505-2E9C-101B-9397-08002B2CF9AE}" pid="49" name="x1ye=50">
    <vt:lpwstr>GEkw9+9mE0CFd4BAbuvkDE1EJ2PgUACflxCYVT+09fZS4MQwsMqr/wIwfdW8UW05jRSulBTdPVw9Rwt6Hm75szPZyQ9znATMdW6fy4xVRXm2D5aAdgO+YwjF7JmmoedNBpRRboIuQM3pOnzhJ/4aTFILhVXWrmjWIwwBPXYH7hdXXfnJPbR9rTGzqaa8JZf83EEMF5JGp3NHmPVAbWxo1UCL7lvU9LgHHTNDzNFljQUrwufmCJqjJkvo5lrTm/j</vt:lpwstr>
  </property>
  <property fmtid="{D5CDD505-2E9C-101B-9397-08002B2CF9AE}" pid="50" name="x1ye=51">
    <vt:lpwstr>l8SKB1fMEbKHj/mD8g5nSK92XDhjx0dPvmkqEmMTs+1z0O7u6LaNQe1hC4Hqly5AwInWL6tK3v0u1MygUCwEb+YLfhx+7esQAoM9HGw6yxd6Yb9qKXfwiuvfzwFFCfy6o4fj1tVmuw5NKQrslPZuVPKQ7cXSeEu3NH8rgn1s37cslH3gOJaWmCXCezhjtXBekJMHq+pjPAehG+FBb2VMgZIt3E1yl8tDazz/KpiMjjLBSsC1xXQ7wBPDwdcBLzt</vt:lpwstr>
  </property>
  <property fmtid="{D5CDD505-2E9C-101B-9397-08002B2CF9AE}" pid="51" name="x1ye=52">
    <vt:lpwstr>oJV95rhKv65/t6/ue1/9cfz1AY7sjb5+Yru2NR4ZXVDLZychbxmcnyIut7PZ/eGHpGRqICC30BWNXmY7PKB57LSnjyOw/eYwKfik4J7uCGBBOFdbxnF/80GAegVV8rqOBVeLyoXi9h8arMrOoM93tk5FDQSyrkD5VsKBP4gF/nGsLuCufWz132/0YhZu/fEPo5JgMn87a66OLoYrdHyi+xvxc0CN5IVrMNW0+k9Zkof+KS5HTfE7pTbVNQ5hauO</vt:lpwstr>
  </property>
  <property fmtid="{D5CDD505-2E9C-101B-9397-08002B2CF9AE}" pid="52" name="x1ye=53">
    <vt:lpwstr>uaNRoxN6rdGXUPX/Q1N0kEwUD+wyvoAQB355VYRCujPHLd6D1znBKqjAs305gZJXdFFWG+2cTgH+1SxRGq4eXn23VZNto5tJMbkMNZAZzcLAVeix1wvbOmav1vRmnBqZ8AfoAf5WjKINmBA6ea596pScBzecf0WkP3kruQyp9kwg09smm5lIK6yIx7lwuZ+6Lsry7A7qf3EsFNZe0kpomJCw0fS6uS7XaBmqPm6aKzYznMDR6NldMwxZfMTwe3I</vt:lpwstr>
  </property>
  <property fmtid="{D5CDD505-2E9C-101B-9397-08002B2CF9AE}" pid="53" name="x1ye=54">
    <vt:lpwstr>7Ar4y4tFSfg/ZoArsmBtJdI30VgcBlcSgY/UG8Q12PiwlDYEm8OILoAfj7+YNbkqJu6j2ubfzNQ/ClIBczum4N1C3P8gfTHa44vMOj2mTiF7bsm7H7AKVrfKqC3fOXPeNttKNkfq0eCuAvMs3mj/3suw81EXJ8W74nFDQbJNqEMy9RO7nF5hIW3/iIjkji+ro8nw3Pke9WF4wPBY7hTvmVI4Fo09Ln+wXnSxeEf6Igqprfv4HN/0aWF7V7gm2gf</vt:lpwstr>
  </property>
  <property fmtid="{D5CDD505-2E9C-101B-9397-08002B2CF9AE}" pid="54" name="x1ye=55">
    <vt:lpwstr>camdWI4kIG7JWC9x8D0wem2q+r7G3yaVGqkGMCVTwum14guodBfz8JcKtxZ1e5kE8Xr+bJ/3q8ls+XkUIpJdQwFOywuYo+kdZIHgMUyAYqrmCsLeUtw/x5sAMAb/gJhsTpB97gbyZH1WLFAjBDjlWuc4zvi58crftCR/vVbqaqVqHoRS8XhpT9Cbf1d0S3+tZMRuDVal781s1yTabVvbPVQux6V2tpEu53mHaw4Ti/kPGTS9TZjCbGFUu2Uq7+3</vt:lpwstr>
  </property>
  <property fmtid="{D5CDD505-2E9C-101B-9397-08002B2CF9AE}" pid="55" name="x1ye=56">
    <vt:lpwstr>O5grkv81Rul9OCz4BUAf+HHX1TBVRGpVpETUxtRtlAoaRG+uDwkyRnn/XmFRyikooUgrof30Fua7GRORJaeMmFz23rLu8oYgMHEYCwbk3PMQAfvqhcvmQTrBvHxi4DMY6bn4BuSmJ4oAYjbesQV3ziTlpyNTm66i8S2xd0hIHVOKMVTs//9EK1wggWpsgkKcg3jHS2yYScunNV6xC45LZATiZnEMbVDQWUZcPbtOHBzEF+gsodkXdXKpKsUPJcQ</vt:lpwstr>
  </property>
  <property fmtid="{D5CDD505-2E9C-101B-9397-08002B2CF9AE}" pid="56" name="x1ye=57">
    <vt:lpwstr>ios3NDACL/cxYM1TQimA/z4YndNIIFvlIaZljxV2KKRmOlQjLxsVcsfOHYBn843Xw4YjvHs2Q29ccsUyEetsutpPusZzB8JUMV3wKs4X6Umwj2LKnkfgdjSw/kXkjWfqlUrOtcOr2fM0u20UYXlWcqkzubWASAFaWoxVsNlL668IRZ/6ycEGohb4tWG7mcuyIzAUHL/KXmQ1EI3/7KuwXvXS5K6urGvDFQVNs7cF+1n/8IfTC9vU8BZ2MCzNNd6</vt:lpwstr>
  </property>
  <property fmtid="{D5CDD505-2E9C-101B-9397-08002B2CF9AE}" pid="57" name="x1ye=58">
    <vt:lpwstr>8R6HKr8eVIZnxdJMwB8QKHXdrwtkYRQfhFK9nLJkgVvp0ffGVpFnetGY4vVL4AY3dqDqCOnRf6ExKOUS9YMounpI7aGNuMaiF86BLxwL0lpE/Eu5PVYJa7122qje4UI9uqvL2iB0rJlPVEo0LqpeQ7X+O8QxW4sdSqBCV46tz8S6wSVWqW7jpoxnLW7Ks3xA8X+wZcG66dl3kPgoEAgl5kfgNQyyxrV9S+P8d0fHRvoM25ivD4V+bSFcjyzFdRf</vt:lpwstr>
  </property>
  <property fmtid="{D5CDD505-2E9C-101B-9397-08002B2CF9AE}" pid="58" name="x1ye=59">
    <vt:lpwstr>8Uu12+sq+dZeCm0YzlDn+33F1DzNDpKsUI2vXEqk3bN44fm6gZjL9AoBzDLYcY5Ffbh6og4cwoxNePyiePab+wuwCpbDbVHJWEtwF8pkejmOKNOmoNilFaPUgSEmoY85W6AQ1QZBEOud/e3UnaihePwldksy3hvXxKiZhuvoZBxZbbwG3kFe8xxzXwXL+eDFXbnPCUrbT6qVVNqd5YMA8GEidyx2C+D3vpphszTG3aiL8LIjWGqmVFrfXFYt/xR</vt:lpwstr>
  </property>
  <property fmtid="{D5CDD505-2E9C-101B-9397-08002B2CF9AE}" pid="59" name="x1ye=6">
    <vt:lpwstr>4m16spTSIW2W/zFDHOAsCdaSOSJ3+nHQ1Mv88weW0eV1LAG4qLuKERkZh2pbQenteuKjEXVe/uxSfH6+4d7PQQZeO9tuPYAKk4jmAm/Ucw54Yk8dmlACALgBT5amukzlFz0KFRQl0Wme4Ji42BQOkIOtXD71ObrfjdVaT0i31ahA9G97UubPJK9Q9YMDITGIgt5ECzx31ou/VU0RlI5vScHJLfSUnlUxCalyUl+cVdkyS2JeTQEghXNe9OJx/sG</vt:lpwstr>
  </property>
  <property fmtid="{D5CDD505-2E9C-101B-9397-08002B2CF9AE}" pid="60" name="x1ye=60">
    <vt:lpwstr>OtJ2/NTlQqKnVnf6ZrD3uj7SlW0X8d/4l30dCzahQHB0cAfXy6zGvmUgE53pfSCIMBZahaW3BO1Rj5+BO1uEmVo6mfM+HACgIhxBskopXyDWL5Vtts7r24xIs6GlVdYlf3SYWHOQE3wRUnek2Jkm5w9KiIXbVvbFbhSDaYF7Ep65wB9ESNxwakx7hLQpQOq6TVBjpCWRCsXJVFR1Hk6RqSjjUjzvuAZ+z4af1tu7mWN1Jg9jEbelRRGDue3UA7j</vt:lpwstr>
  </property>
  <property fmtid="{D5CDD505-2E9C-101B-9397-08002B2CF9AE}" pid="61" name="x1ye=61">
    <vt:lpwstr>AROtvT13KsU7EDOz26MO00dDNDo2FM+aLLvu06gbyuQowVmtdsxCHXlS1fCrbIdYkvCrlTaModi1tF1CFZa4YXolICB28wxhWkvQ7LS4MjwBdMGOQAtNIpyCIxckeXm/vb7ag2VVJqxsM2dDeFM3ptdHyzAjFVrywwY9geQC67EerfRJDSTSSdikeYPWukMAnQ0mQ9NjR/TpXj+Ltsv2pHQBKq5Pt+x5O+FtjRRqIBtlpFthev8vIiAwwK/q8zb</vt:lpwstr>
  </property>
  <property fmtid="{D5CDD505-2E9C-101B-9397-08002B2CF9AE}" pid="62" name="x1ye=62">
    <vt:lpwstr>QqOEg6gL9XA7B5zsX347C/erGcdYFavG5irFL/8Ec5S6o9Sm6wXmDm0m90lEai/n8vzuD3xC1aSLnREJRM60t4dEL2QT+cQlu5+f7Cfpyt2rDivkbz+aWTUBuJ8FyEwQ7niDpFyRxrf2xNKV/chNQQacx0W3U295dFnHhLBitpjGWi2v4yjJnZl//uUijys+Wy/YMcivYnW/0VoTHdqlNFlhiAr554EUnGBk82I18Bz6aivDq7Kme9PpFhyFP51</vt:lpwstr>
  </property>
  <property fmtid="{D5CDD505-2E9C-101B-9397-08002B2CF9AE}" pid="63" name="x1ye=63">
    <vt:lpwstr>/wVuum54P0uJqE2ClT41mbCAiNGVA6rmW8St8ntwW9fMYN2ULApEzTmC5c8l2FpcQ3OjggLy/YG0fFq/IdgzQyTqe/6GfGN8E5mfpr5E9gPzyll9Vals5uLdawOPejRur+NTMQpyLcalz9pAljX/uFo7GcAuvnnldXPAfr2YxSejV8pSI0n4JeQsq2e1u8kI0af1ha/9dzu4H/935/pRT1VPP2Dn/c3auKxawxlCn/rZIKkLPGQ3WMfVp8qCdKB</vt:lpwstr>
  </property>
  <property fmtid="{D5CDD505-2E9C-101B-9397-08002B2CF9AE}" pid="64" name="x1ye=64">
    <vt:lpwstr>D0h/DYHz7roybKvU0ZYaujj7LrSmg2GYRXOetr+UJ9TVdaK53oVidKAzZtMQa9sPX/skNkTqWSYNUfy3xZFJ3uGbeBsmykgSPLu5BNqF4C7G/iTycBmg7f5gflw5JAt9urLoBSfEFpXF7cEdIHPI9feZsZ9o4uHn53pnoMm8HT4BFMUbyodFMv8rg/mNOT6Njk8u0MpD7WHm8w0m8587H08BU8wrHZBi/9iS5o/1r1FMRc7tShymsztaV1y8TN+</vt:lpwstr>
  </property>
  <property fmtid="{D5CDD505-2E9C-101B-9397-08002B2CF9AE}" pid="65" name="x1ye=65">
    <vt:lpwstr>XOa+0q1tb/0M5Hjaz5/ih67XB8GyoNI/ZMB/gmdtIvJ5tlpgWQjPF7bo53uP6uJEtHW5r+snjzfzX9i8MaGGiF0wj+knwFzySEZXuRhljWNez14xl4+QgDHgl9uLLlvqnP+efJzTdZyVjHjiSL1xwzz24uDJ9TENDl0RAniWGCADASAB9Nr1jJAV2RirgHgnnlSCndsWYni17mzTZ3wkjZrgeo10vVJ9ueB60OObhzNHRG1P+hezrf12cZyYZ3d</vt:lpwstr>
  </property>
  <property fmtid="{D5CDD505-2E9C-101B-9397-08002B2CF9AE}" pid="66" name="x1ye=66">
    <vt:lpwstr>7BE0KMGKVQ/60qceptAROWH+Tfy/m6FjUxTwVkfpxhqUHJiV0rXgfBX5eCImYiTkSu/3+2JFAWKHGg40Pszdw/glYDFAayYZI4gC+jNsNNjYHy6UT+kib+0ccU3DXRl5QmSeUf+MeTwFTH9NJiuEjaqJ+EB64iIa68oSq3IvGXoGtgFI7nkgv0MuLyy/hZWXE0ZyafWH22+DzgXTNX/1eRWSRLCgVRdEEMCpdBD5DCrXCY4e7O6pu/g4wX9908J</vt:lpwstr>
  </property>
  <property fmtid="{D5CDD505-2E9C-101B-9397-08002B2CF9AE}" pid="67" name="x1ye=67">
    <vt:lpwstr>/KH6gbU7JDuEs4gmOHKW7IqVezsoJSA31K0CQuvDrXFrdkjjPrE1Ij72pFLsJ7/6wQ+awZ6ViqILfw7poeBZ228rmWbHxFQiaiDLhTuF6o5d6VdJAcCr2Idku17KWArbX+GxhGvSPxg+UM9jt+hFC3A1n4qg1titpAVXYD0jPsY7bN6qeUBTTruyWlbRPiNEWzyDs7GNROHOuV3Iw1DTsKPWf35l5NG2WEgmdHTa2wWj9x2lxonl5IF9/hNzV7c</vt:lpwstr>
  </property>
  <property fmtid="{D5CDD505-2E9C-101B-9397-08002B2CF9AE}" pid="68" name="x1ye=68">
    <vt:lpwstr>mDHQwKe4GZm6WI64n5ssAg0lfW3C+pb2FJ6C30ZLuhtaUH4Wc3iZi6TDEkKNTbygWuH86e7Zlbc519ksE+QHexwsgpUsuXUnrI0sviEqLc8B9+Q8RPba7OYyMjQENd9tV+kx9twkeVJImc3enZpN4hDi9M/l/TnFCKF9dwTZLu0bTVn4Pj32iLJXAwyprmSqSCudB4/YNQXpxe7w+brDuuJhz+4Tmw776Vqtopfy0qTxTZ7LK2OlakGkDvamA0f</vt:lpwstr>
  </property>
  <property fmtid="{D5CDD505-2E9C-101B-9397-08002B2CF9AE}" pid="69" name="x1ye=69">
    <vt:lpwstr>tFEvnq4ixJVm7ybSvX5vwQvTrxWqA8rEE4BN6DOQIYUbbXLHY3mXbF6BeBOYSr1nmSVrE4bSyBwPMI2qduXh1BjP6HAMCW9J+jVksii0JsKLZs+FAzK/a8j+Hga2HmcoKUyuPWckN6OiE+YKmVB/PzjebsMeajbjEV822dtwNXIXLRwP50UC3MsOMihf/jlRjZ8Xjw6eo9ColvutSSvPSfq5nRM+CZmMOuQ+kIDFgyVW/YCy5W6FHwW10guzYLj</vt:lpwstr>
  </property>
  <property fmtid="{D5CDD505-2E9C-101B-9397-08002B2CF9AE}" pid="70" name="x1ye=7">
    <vt:lpwstr>ae1Ar1n/qb51tSd/RPEioncihoJ2bptGCzStu3z7AedmA3rP236haLUM2gujbsmzvuJWYPxh4hYV6l+Qk6PwCP5YtOQF5oJ+rdwKviblJBGUu9078cj1JIZb4Y2UAZeitMAIlQ73ekXcGHPaKK6Ebdr35vbAP4VX1A0S/64L+708EwjrGpw09smSinwvhdTxz8hlWS5YCReedxQP64KEL0yOINu/yki2ouZpr3zr5G491RD2y5cbJHR8+VSHAgE</vt:lpwstr>
  </property>
  <property fmtid="{D5CDD505-2E9C-101B-9397-08002B2CF9AE}" pid="71" name="x1ye=70">
    <vt:lpwstr>6o17+4ZkdYlKLC8nY9P4UmvF5E+Aup+x3pMlx9fn79LswJxDzdWOaYg/IyMvsudrwr7+eOz8AyUOt285/GOfbRPqesB7sN1bBSdooaegxZsqZ1uqK1aaZjL7Q2F636amgxkuEyYrZD5YrvBbZq7d4ky8I+hbRMX2XxwookVbHUvkv5D0719nPZIHH0ZY6Ae0cwo4njQz8JIWY293IjAzJnQvgkExOONo8o1SoAwTWTGZtoCDnXXPRycXDpDT216</vt:lpwstr>
  </property>
  <property fmtid="{D5CDD505-2E9C-101B-9397-08002B2CF9AE}" pid="72" name="x1ye=71">
    <vt:lpwstr>GKvbOwNqMVprvw5VHDln13bIRgQDX92zEsKelmbKd2tG1HHsWesSHFJwriZ9RCtNHaIXsJ4lndtJLSHcLHi70s08QG6rLSXxVisJYEsqZnOb0qq7ud3EjutBwZG6Qj+tm0h+nrCiYriMH+Vr44I449l2c/Uyq7VEwOyUsECDhMNUlBgJOz+2XKXCgCCHG/4lmsET8XcDBolDQu52cgEEB70BTBAsdPccx/Q0XyWvNRGCtwGud+PaypfyD7s0Niy</vt:lpwstr>
  </property>
  <property fmtid="{D5CDD505-2E9C-101B-9397-08002B2CF9AE}" pid="73" name="x1ye=72">
    <vt:lpwstr>ZWm0H03Owh52hdZ8cacyTKL4KbUICr/WzVfi6tUlfYP4OFte5HwJ16eE0ryWMuXxFfSaN4lG9Su4tqkZptxLHHsg678jXXqOu+4ZxVyxdW2GMtp+Jc9nCkyB9gzszA+OlRuzNrdHJyFcJ1LLHShigtyG4HQUwjXrx0Yh9ZfshJvz/m/zscd2/DT+u/ixsonlv+Noos2pFrEIDt6ukUonRWDhpxBATdb0soLrMajllUbZQ2qEElvPfSfrwNY9l9t</vt:lpwstr>
  </property>
  <property fmtid="{D5CDD505-2E9C-101B-9397-08002B2CF9AE}" pid="74" name="x1ye=73">
    <vt:lpwstr>ntWzuSTv1fT2bCoyBZehn46F+7FqqJ3xpFSWqD/lgYXwYAhzC6QShkC+IFd8Mukvs+BKz8MMIf6MI3ugkuuKNmD8wyWr1GiIsC9ceMVGSCzId7y3WcHBR6NclCXSO8UfH6UPUSTf+aGJlgGXUdnQ8ZFAJ8TiB5kQYnS14QdkGsMDVmkJ7H7P8+dCDU+yr3MNH3wj6Gkoz+XofuJj1OLGCZspyKGf4C0GM5JZvGnm7Aejk4eBhrxX0rjLU/5DLk9</vt:lpwstr>
  </property>
  <property fmtid="{D5CDD505-2E9C-101B-9397-08002B2CF9AE}" pid="75" name="x1ye=74">
    <vt:lpwstr>veMEc0iCSzw3+A676Y6h5PljZJqtFLf9zAu10dZd4T3RH7TpwrONIYXl5iEa6Xx3aP9o29fE71+8O5cfuCsDO6X0EzwgaJN/MA0MRzF1XeMtwdrICeZmkxhsYXrsCpowJQDP2mo6i19Cvr+8FxwKvTS4AbQQQGJFFY61s+XzXummAgeuysIbKZ8dIMeLa7Gflx5Aa9ywKln9MkU1ih3ya7vJay4BE5FDRCNQ1/c+QXBw37XhYFfGu2KhZF2y7vM</vt:lpwstr>
  </property>
  <property fmtid="{D5CDD505-2E9C-101B-9397-08002B2CF9AE}" pid="76" name="x1ye=75">
    <vt:lpwstr>kdNPHB2hWXVIfIiFrmnSl198U0HbE9VQA04WHrNHKel+80N+Odxavygx8fQcp9JrI9EmeEnXQpKxztIjvtpoyLO+zblTsCWykcV39d1CHRR7FFDlw6csnkWT1WBbHEoRuflKbv4wmmdTD5wMfxc6KVO5zSa5ER/TyN/HU90B/FCFgdECY5EgJa7tT1m6WExtV+iut/Mq8Lv60xyR/FsT+MC3b1iHxVSXazajQ/5GKDGd2ArM66Wns4WNuTRbY0a</vt:lpwstr>
  </property>
  <property fmtid="{D5CDD505-2E9C-101B-9397-08002B2CF9AE}" pid="77" name="x1ye=76">
    <vt:lpwstr>SG5+9PRsAO6nm10kkkZMIxnRFVXBAf0rLh1wYidyScWtFPvMX2xY+3rBwJOyYQ2y017DLU88kiEZ0OqQSrmZmkr01MvvmxvolPKrn7XUVyhd6hcgQUD4AauquQibxIUdx27tsczT946BRNawZugRj49J9AVBj0rA/P0uc00qM02DV6KGbKBAyH2bjny1xRVSLgku2aaxxMdU/1W5xqmQbRA/ufcrWitzneEwZ50iqfEOwU0iTb3SVTpemVhT0g+</vt:lpwstr>
  </property>
  <property fmtid="{D5CDD505-2E9C-101B-9397-08002B2CF9AE}" pid="78" name="x1ye=77">
    <vt:lpwstr>UyQAIMF3iE+GhjY6qyO2hOyi/XJ/4Ls7PIu78uIKGDi2UOr38PGhQyfAN8P2lDdl015kUhikRUR1RbLYOGceIGkRBhi7x5mkqHSOU/TPDuY49qwGMv+/HGLf8znMQVcgKJnE5KaTJ2IzeQ3NGnl1TiNaQkKn07XsdAlTQlEHKXQM1C/uSh3aaZ2y1+P7QmGSyphyZMLtGUuBz+Tb1E44rStKOTa3RMZCThLAzDCrDtVbZ6boKwT5ZSvRGc7aQrH</vt:lpwstr>
  </property>
  <property fmtid="{D5CDD505-2E9C-101B-9397-08002B2CF9AE}" pid="79" name="x1ye=78">
    <vt:lpwstr>G+vo5klCxzakDqBHhopt1X7CkHIJaKIpWmjP3r+SXSdhasymUhVRj22XRpu/HDUTldzGDHBMUeysTt4GOKfbtTNMT9I2wEqoftTjNZTo38wdVLIj2i0C4bNxEfs6NV8WJHCuAbaKo7ROCjmslJdkrlR/wGxihZDPJZfCCeaWLltQtNvzsPam1zW1GXGSLUVqNRbx6LJbKwYddn6lFqwIJ02uZD1wGU0CYneLR6aB7/Jy3z0YCmU2ggy24bHM+c1</vt:lpwstr>
  </property>
  <property fmtid="{D5CDD505-2E9C-101B-9397-08002B2CF9AE}" pid="80" name="x1ye=79">
    <vt:lpwstr>VmVJnIr2L2PIKT9eWUR31iu3cXRurX+ds+YDXutsRhgSrhIdF8lS4MssskGDeKCcYfVVu5YS2v6Sv7kcFoguybk0hDTc+l0eiHG30elaXTW4of5pBjQMtMU8Rq/8hLWM9HRzTgn3ShQl+OAgNDeu4kftAqU3khnELOVfxpoozNTBj5+VCXhJu/NlOhQrW71bB5NWTmkFPui3AKV2qCUYipr1sNNGR7EDDUxX0g3qSLqeedhluxQlNuxKSiD8ryD</vt:lpwstr>
  </property>
  <property fmtid="{D5CDD505-2E9C-101B-9397-08002B2CF9AE}" pid="81" name="x1ye=8">
    <vt:lpwstr>MXQzHqm3c45Q0Bs8D8Hc9g/sCZ/a7bq9VnEp+WwmX3rE40RFbuA3oovn3UsLlIvBNCPwQ1JI2wLtOggKwew+rRW+C0B35laqhCqC/mZW+iIvjIczuvKtB0FRb/46upaRIPJ6MZ31CwhL4zbH44KTPzfYX1hTEZLFB2HMvhawbUzRrZrrePLPqlYxtKjIVdBAINL1rayenM9NgRLvYIESorslUlfctpydn/hwxiCqIKyJTh/+12bEum86rw4sWM3</vt:lpwstr>
  </property>
  <property fmtid="{D5CDD505-2E9C-101B-9397-08002B2CF9AE}" pid="82" name="x1ye=80">
    <vt:lpwstr>wa+fbwxomKJ4idhcfVfDgxng54tffZbHTU6NAHQFoNZrEf7sceMTy73wWSg+SNapxfk+/XQvzW3ygmAtRNd6t93qzpSuUiZe03Qj+V6Tuqornq3MX73IqYwSZoFylm44/BeknjOZtuo5JirSIOen614VpzPdXXIcvvAIdK6/JE4Kv1TSbHAkdFjPdZhWXCpvHiI4h/2PKkpr4Nyvgzg+MwBr6RxcfgIxhrCEYUkAmzZESulIBwch29St3a4Zol6</vt:lpwstr>
  </property>
  <property fmtid="{D5CDD505-2E9C-101B-9397-08002B2CF9AE}" pid="83" name="x1ye=81">
    <vt:lpwstr>dFEImP1tGcNy3TBc2qU8H+ksqtNW3/n6i3g0deTTN38aBRuePn6BWiUHLogH32w6NgNN6Mr++bWuV9bgTzDM4pkZ4CnAIpjBEg49qunc+oWoAQfQmD6rnqhF3qO/cW8k8jESHlfUph7bK4BBB4Ynz9AgC+pxumpnl1w80J9yjvSKG406Q1HMrO3nQUEM2VocA4QVhGbJwh0LtZOHeiwsF6zhpSSW1T29z5GVQjGSLcq8Na6t3QmQGHhgMBJI6Vi</vt:lpwstr>
  </property>
  <property fmtid="{D5CDD505-2E9C-101B-9397-08002B2CF9AE}" pid="84" name="x1ye=82">
    <vt:lpwstr>LB9U3t47+L+7n//gMoICFHzFAAAA==</vt:lpwstr>
  </property>
  <property fmtid="{D5CDD505-2E9C-101B-9397-08002B2CF9AE}" pid="85" name="x1ye=9">
    <vt:lpwstr>RWGiTDLhD33vjjyIDLSBc9WUxNV2Rkx7VllYAT+LlC4c3e1tsY/yhpu8d8jsDKU81WlfjxSxEFCinCwJub7tq4wIWd4+9Nvn2O/sj6N/sI+eG4vT1/h54+k65DI1dLWWwZilHfGBSB9/eJJU9EDjoS0VT17XeSdz4SLB1bnBaeKfh3kQ5n6pUioc6MMcC3tFL58d6yX4trwicweAIieVgJdacbZEth2KhAqjVozIZ+DJWyOjamO31WwL6TAxAhv</vt:lpwstr>
  </property>
</Properties>
</file>